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D6E89D" w14:textId="5D36B3D6" w:rsidR="00291BBC" w:rsidRPr="000B525F" w:rsidRDefault="008B56D9" w:rsidP="00430A50">
      <w:pPr>
        <w:pStyle w:val="NoSpacing"/>
        <w:spacing w:line="276" w:lineRule="auto"/>
        <w:rPr>
          <w:rFonts w:ascii="Cambria" w:hAnsi="Cambria" w:cs="Arial"/>
          <w:b/>
        </w:rPr>
      </w:pPr>
      <w:r>
        <w:rPr>
          <w:rFonts w:ascii="Cambria" w:hAnsi="Cambria" w:cs="Arial"/>
          <w:b/>
          <w:noProof/>
          <w:lang w:eastAsia="en-US"/>
        </w:rPr>
        <w:drawing>
          <wp:inline distT="0" distB="0" distL="0" distR="0" wp14:anchorId="1793D223" wp14:editId="57F7DAC1">
            <wp:extent cx="852238" cy="809625"/>
            <wp:effectExtent l="0" t="0" r="5080" b="0"/>
            <wp:docPr id="2" name="Picture 2" descr="C:\Users\825190\AppData\Local\Microsoft\Windows\INetCache\Content.MSO\EA492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25190\AppData\Local\Microsoft\Windows\INetCache\Content.MSO\EA492DE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432" cy="84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4041">
        <w:rPr>
          <w:rFonts w:ascii="Cambria" w:hAnsi="Cambria" w:cs="Arial"/>
          <w:b/>
          <w:noProof/>
        </w:rPr>
        <w:drawing>
          <wp:inline distT="0" distB="0" distL="0" distR="0" wp14:anchorId="5A3BF816" wp14:editId="64752DF8">
            <wp:extent cx="866775" cy="9022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84" cy="91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4041">
        <w:rPr>
          <w:rFonts w:ascii="Cambria" w:hAnsi="Cambria" w:cs="Arial"/>
          <w:b/>
          <w:noProof/>
        </w:rPr>
        <w:drawing>
          <wp:inline distT="0" distB="0" distL="0" distR="0" wp14:anchorId="2E0395B9" wp14:editId="5C713F8C">
            <wp:extent cx="847725" cy="847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</w:rPr>
        <w:tab/>
      </w:r>
      <w:r w:rsidR="00841053">
        <w:rPr>
          <w:rFonts w:ascii="Cambria" w:hAnsi="Cambria" w:cs="Arial"/>
          <w:b/>
          <w:noProof/>
        </w:rPr>
        <w:drawing>
          <wp:inline distT="0" distB="0" distL="0" distR="0" wp14:anchorId="51C19C7E" wp14:editId="5B93D587">
            <wp:extent cx="876300" cy="876300"/>
            <wp:effectExtent l="0" t="0" r="0" b="0"/>
            <wp:docPr id="766966816" name="Picture 1" descr="Google Associate Cloud Engineer: All You Need To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ogle Associate Cloud Engineer: All You Need To Know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</w:rPr>
        <w:tab/>
      </w:r>
      <w:r>
        <w:rPr>
          <w:rFonts w:ascii="Cambria" w:hAnsi="Cambria" w:cs="Arial"/>
          <w:b/>
        </w:rPr>
        <w:tab/>
      </w:r>
      <w:r>
        <w:rPr>
          <w:rFonts w:ascii="Cambria" w:hAnsi="Cambria" w:cs="Arial"/>
          <w:b/>
        </w:rPr>
        <w:tab/>
      </w:r>
      <w:r>
        <w:rPr>
          <w:rFonts w:ascii="Cambria" w:hAnsi="Cambria" w:cs="Arial"/>
          <w:b/>
        </w:rPr>
        <w:tab/>
      </w:r>
      <w:r>
        <w:rPr>
          <w:rFonts w:ascii="Cambria" w:hAnsi="Cambria" w:cs="Arial"/>
          <w:b/>
          <w:noProof/>
          <w:lang w:eastAsia="en-US"/>
        </w:rPr>
        <w:drawing>
          <wp:inline distT="0" distB="0" distL="0" distR="0" wp14:anchorId="6ED287A2" wp14:editId="1DAA3EA6">
            <wp:extent cx="1580695" cy="1246107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695" cy="124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D7C8" w14:textId="77777777" w:rsidR="00832C31" w:rsidRDefault="005B64E5" w:rsidP="005B64E5">
      <w:pPr>
        <w:pStyle w:val="NoSpacing"/>
        <w:spacing w:line="276" w:lineRule="auto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ab/>
      </w:r>
      <w:r w:rsidR="008B56D9">
        <w:rPr>
          <w:rFonts w:ascii="Cambria" w:hAnsi="Cambria"/>
          <w:b/>
        </w:rPr>
        <w:tab/>
      </w:r>
      <w:r w:rsidR="008B56D9">
        <w:rPr>
          <w:rFonts w:ascii="Cambria" w:hAnsi="Cambria"/>
          <w:b/>
        </w:rPr>
        <w:tab/>
      </w:r>
      <w:r w:rsidR="008B56D9">
        <w:rPr>
          <w:rFonts w:ascii="Cambria" w:hAnsi="Cambria"/>
          <w:b/>
        </w:rPr>
        <w:tab/>
      </w:r>
      <w:r w:rsidR="008B56D9">
        <w:rPr>
          <w:rFonts w:ascii="Cambria" w:hAnsi="Cambria"/>
          <w:b/>
        </w:rPr>
        <w:tab/>
      </w:r>
      <w:r w:rsidR="008B56D9">
        <w:rPr>
          <w:rFonts w:ascii="Cambria" w:hAnsi="Cambria"/>
          <w:b/>
        </w:rPr>
        <w:tab/>
      </w:r>
      <w:r w:rsidR="008B56D9">
        <w:rPr>
          <w:rFonts w:ascii="Cambria" w:hAnsi="Cambria"/>
          <w:b/>
        </w:rPr>
        <w:tab/>
      </w:r>
      <w:r w:rsidR="008B56D9">
        <w:rPr>
          <w:rFonts w:ascii="Cambria" w:hAnsi="Cambria"/>
          <w:b/>
        </w:rPr>
        <w:tab/>
      </w:r>
      <w:r w:rsidR="008B56D9">
        <w:rPr>
          <w:rFonts w:ascii="Cambria" w:hAnsi="Cambria"/>
          <w:b/>
        </w:rPr>
        <w:tab/>
      </w:r>
      <w:r w:rsidR="008B56D9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</w:p>
    <w:p w14:paraId="3DB0DA2A" w14:textId="77777777" w:rsidR="005B64E5" w:rsidRPr="000B525F" w:rsidRDefault="005B64E5" w:rsidP="00430A50">
      <w:pPr>
        <w:pStyle w:val="NoSpacing"/>
        <w:spacing w:line="276" w:lineRule="auto"/>
        <w:rPr>
          <w:rFonts w:ascii="Cambria" w:hAnsi="Cambria" w:cs="Arial"/>
          <w:b/>
        </w:rPr>
      </w:pPr>
    </w:p>
    <w:p w14:paraId="44AE542D" w14:textId="77777777" w:rsidR="005B64E5" w:rsidRDefault="00BC1F2C" w:rsidP="005B64E5">
      <w:pPr>
        <w:pStyle w:val="NoSpacing"/>
        <w:spacing w:line="276" w:lineRule="auto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Sai Aditya P</w:t>
      </w:r>
    </w:p>
    <w:p w14:paraId="6EE010CC" w14:textId="77777777" w:rsidR="004A0F69" w:rsidRPr="005B64E5" w:rsidRDefault="00BC1F2C" w:rsidP="005B64E5">
      <w:pPr>
        <w:pStyle w:val="NoSpacing"/>
        <w:spacing w:line="276" w:lineRule="auto"/>
        <w:rPr>
          <w:rFonts w:ascii="Cambria" w:hAnsi="Cambria" w:cs="Arial"/>
          <w:b/>
        </w:rPr>
      </w:pPr>
      <w:r>
        <w:rPr>
          <w:rFonts w:ascii="Cambria" w:hAnsi="Cambria"/>
          <w:b/>
        </w:rPr>
        <w:t>Phone: (+91)-7358758870</w:t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</w:p>
    <w:p w14:paraId="24F142C5" w14:textId="77777777" w:rsidR="004A0F69" w:rsidRPr="000B525F" w:rsidRDefault="00000000" w:rsidP="00430A50">
      <w:pPr>
        <w:spacing w:after="0"/>
        <w:rPr>
          <w:rFonts w:ascii="Cambria" w:hAnsi="Cambria"/>
          <w:b/>
        </w:rPr>
      </w:pPr>
      <w:hyperlink r:id="rId13" w:history="1">
        <w:r w:rsidR="00CE471E" w:rsidRPr="00761BA1">
          <w:rPr>
            <w:rStyle w:val="Hyperlink"/>
            <w:rFonts w:ascii="Cambria" w:hAnsi="Cambria"/>
            <w:b/>
          </w:rPr>
          <w:t>saiaditya4u@gmail.com</w:t>
        </w:r>
      </w:hyperlink>
    </w:p>
    <w:p w14:paraId="569B3F54" w14:textId="77777777" w:rsidR="004535F6" w:rsidRPr="000B525F" w:rsidRDefault="004535F6" w:rsidP="00430A50">
      <w:pPr>
        <w:pStyle w:val="NoSpacing"/>
        <w:spacing w:line="276" w:lineRule="auto"/>
        <w:rPr>
          <w:rFonts w:ascii="Cambria" w:hAnsi="Cambria" w:cs="Arial"/>
          <w:b/>
        </w:rPr>
      </w:pPr>
    </w:p>
    <w:p w14:paraId="1CD96976" w14:textId="77777777" w:rsidR="004535F6" w:rsidRPr="000B525F" w:rsidRDefault="004535F6" w:rsidP="00430A50">
      <w:pPr>
        <w:pStyle w:val="NoSpacing"/>
        <w:shd w:val="clear" w:color="auto" w:fill="D9D9D9"/>
        <w:tabs>
          <w:tab w:val="center" w:pos="5040"/>
        </w:tabs>
        <w:spacing w:line="276" w:lineRule="auto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PROFESSIONAL SUMMARY</w:t>
      </w:r>
      <w:r w:rsidR="009017AD" w:rsidRPr="000B525F">
        <w:rPr>
          <w:rFonts w:ascii="Cambria" w:hAnsi="Cambria" w:cs="Arial"/>
          <w:b/>
        </w:rPr>
        <w:tab/>
      </w:r>
    </w:p>
    <w:p w14:paraId="5BAF9594" w14:textId="77777777" w:rsidR="004535F6" w:rsidRPr="000B525F" w:rsidRDefault="004535F6" w:rsidP="00430A50">
      <w:pPr>
        <w:pStyle w:val="NoSpacing"/>
        <w:spacing w:line="276" w:lineRule="auto"/>
        <w:rPr>
          <w:rFonts w:ascii="Cambria" w:hAnsi="Cambria" w:cs="Arial"/>
          <w:b/>
        </w:rPr>
      </w:pPr>
    </w:p>
    <w:p w14:paraId="628326EB" w14:textId="74B1A2EE" w:rsidR="00315136" w:rsidRPr="000B525F" w:rsidRDefault="00EB439D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Having </w:t>
      </w:r>
      <w:r w:rsidR="001C4041" w:rsidRPr="0015684E">
        <w:rPr>
          <w:rFonts w:ascii="Cambria" w:hAnsi="Cambria" w:cs="Arial"/>
          <w:b/>
          <w:bCs/>
        </w:rPr>
        <w:t>&lt;TOTALEXPERIENCE&gt;</w:t>
      </w:r>
      <w:r w:rsidR="00105480">
        <w:rPr>
          <w:rFonts w:ascii="Cambria" w:hAnsi="Cambria" w:cs="Arial"/>
        </w:rPr>
        <w:t xml:space="preserve"> of</w:t>
      </w:r>
      <w:r w:rsidR="004535F6" w:rsidRPr="000B525F">
        <w:rPr>
          <w:rFonts w:ascii="Cambria" w:hAnsi="Cambria" w:cs="Arial"/>
        </w:rPr>
        <w:t xml:space="preserve"> experience in designing, developing and maintaining large business applications such as data migration, in</w:t>
      </w:r>
      <w:r w:rsidR="00226F51">
        <w:rPr>
          <w:rFonts w:ascii="Cambria" w:hAnsi="Cambria" w:cs="Arial"/>
        </w:rPr>
        <w:t xml:space="preserve">tegration, conversion, </w:t>
      </w:r>
      <w:r w:rsidR="004535F6" w:rsidRPr="000B525F">
        <w:rPr>
          <w:rFonts w:ascii="Cambria" w:hAnsi="Cambria" w:cs="Arial"/>
        </w:rPr>
        <w:t>and Testing.</w:t>
      </w:r>
    </w:p>
    <w:p w14:paraId="5C78ED98" w14:textId="080DD85A" w:rsidR="00315136" w:rsidRPr="000B525F" w:rsidRDefault="00EB439D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>Exposure</w:t>
      </w:r>
      <w:r w:rsidR="00315136" w:rsidRPr="000B525F">
        <w:rPr>
          <w:rFonts w:ascii="Cambria" w:hAnsi="Cambria" w:cs="Arial"/>
        </w:rPr>
        <w:t xml:space="preserve"> in design and development of solutions for Big Data using the Hadoop eco system technologies (</w:t>
      </w:r>
      <w:r w:rsidR="00315136" w:rsidRPr="0015684E">
        <w:rPr>
          <w:rFonts w:ascii="Cambria" w:hAnsi="Cambria" w:cs="Arial"/>
        </w:rPr>
        <w:t>HDFS, Pig, Hive,</w:t>
      </w:r>
      <w:r w:rsidRPr="0015684E">
        <w:rPr>
          <w:rFonts w:ascii="Cambria" w:hAnsi="Cambria" w:cs="Arial"/>
        </w:rPr>
        <w:t xml:space="preserve"> </w:t>
      </w:r>
      <w:r w:rsidR="007A207C" w:rsidRPr="0015684E">
        <w:rPr>
          <w:rFonts w:ascii="Cambria" w:hAnsi="Cambria" w:cs="Arial"/>
        </w:rPr>
        <w:t>Impala,</w:t>
      </w:r>
      <w:r w:rsidR="00FE4F69" w:rsidRPr="0015684E">
        <w:rPr>
          <w:rFonts w:ascii="Cambria" w:hAnsi="Cambria" w:cs="Arial"/>
        </w:rPr>
        <w:t xml:space="preserve"> </w:t>
      </w:r>
      <w:proofErr w:type="spellStart"/>
      <w:proofErr w:type="gramStart"/>
      <w:r w:rsidRPr="0015684E">
        <w:rPr>
          <w:rFonts w:ascii="Cambria" w:hAnsi="Cambria" w:cs="Arial"/>
        </w:rPr>
        <w:t>Sqoop</w:t>
      </w:r>
      <w:r w:rsidR="00CE471E" w:rsidRPr="0015684E">
        <w:rPr>
          <w:rFonts w:ascii="Cambria" w:hAnsi="Cambria" w:cs="Arial"/>
        </w:rPr>
        <w:t>,Apache</w:t>
      </w:r>
      <w:proofErr w:type="spellEnd"/>
      <w:proofErr w:type="gramEnd"/>
      <w:r w:rsidR="00CE471E" w:rsidRPr="0015684E">
        <w:rPr>
          <w:rFonts w:ascii="Cambria" w:hAnsi="Cambria" w:cs="Arial"/>
        </w:rPr>
        <w:t xml:space="preserve"> </w:t>
      </w:r>
      <w:proofErr w:type="spellStart"/>
      <w:r w:rsidR="00CE471E" w:rsidRPr="0015684E">
        <w:rPr>
          <w:rFonts w:ascii="Cambria" w:hAnsi="Cambria" w:cs="Arial"/>
        </w:rPr>
        <w:t>Spark</w:t>
      </w:r>
      <w:r w:rsidR="00E0022D" w:rsidRPr="0015684E">
        <w:rPr>
          <w:rFonts w:ascii="Cambria" w:hAnsi="Cambria" w:cs="Arial"/>
        </w:rPr>
        <w:t>,Kafka,Cassandra</w:t>
      </w:r>
      <w:r w:rsidR="003B65AE" w:rsidRPr="0015684E">
        <w:rPr>
          <w:rFonts w:ascii="Cambria" w:hAnsi="Cambria" w:cs="Arial"/>
        </w:rPr>
        <w:t>,AWS</w:t>
      </w:r>
      <w:r w:rsidR="00E0022D" w:rsidRPr="0015684E">
        <w:rPr>
          <w:rFonts w:ascii="Cambria" w:hAnsi="Cambria" w:cs="Arial"/>
        </w:rPr>
        <w:t>,Azure</w:t>
      </w:r>
      <w:proofErr w:type="spellEnd"/>
      <w:r w:rsidR="00315136" w:rsidRPr="000B525F">
        <w:rPr>
          <w:rFonts w:ascii="Cambria" w:hAnsi="Cambria" w:cs="Arial"/>
        </w:rPr>
        <w:t xml:space="preserve">) </w:t>
      </w:r>
    </w:p>
    <w:p w14:paraId="263FD376" w14:textId="77777777" w:rsidR="000E1C16" w:rsidRDefault="00315136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>Worked extensively on Hadoop migration project</w:t>
      </w:r>
      <w:r w:rsidR="00465CCC" w:rsidRPr="000B525F">
        <w:rPr>
          <w:rFonts w:ascii="Cambria" w:hAnsi="Cambria" w:cs="Arial"/>
        </w:rPr>
        <w:t xml:space="preserve"> and POCs.</w:t>
      </w:r>
    </w:p>
    <w:p w14:paraId="79A01747" w14:textId="77777777" w:rsidR="00226F51" w:rsidRPr="00226F51" w:rsidRDefault="00226F5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>Worked extensively on</w:t>
      </w:r>
      <w:r>
        <w:rPr>
          <w:rFonts w:ascii="Cambria" w:hAnsi="Cambria" w:cs="Arial"/>
        </w:rPr>
        <w:t xml:space="preserve"> Message queuing tools like </w:t>
      </w:r>
      <w:r w:rsidRPr="0015684E">
        <w:rPr>
          <w:rFonts w:ascii="Cambria" w:hAnsi="Cambria" w:cs="Arial"/>
        </w:rPr>
        <w:t xml:space="preserve">Kafka </w:t>
      </w:r>
      <w:r>
        <w:rPr>
          <w:rFonts w:ascii="Cambria" w:hAnsi="Cambria" w:cs="Arial"/>
        </w:rPr>
        <w:t xml:space="preserve">and </w:t>
      </w:r>
      <w:r w:rsidRPr="0015684E">
        <w:rPr>
          <w:rFonts w:ascii="Cambria" w:hAnsi="Cambria" w:cs="Arial"/>
        </w:rPr>
        <w:t xml:space="preserve">No </w:t>
      </w:r>
      <w:proofErr w:type="spellStart"/>
      <w:r w:rsidRPr="0015684E">
        <w:rPr>
          <w:rFonts w:ascii="Cambria" w:hAnsi="Cambria" w:cs="Arial"/>
        </w:rPr>
        <w:t>sql</w:t>
      </w:r>
      <w:proofErr w:type="spellEnd"/>
      <w:r w:rsidRPr="0015684E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 xml:space="preserve">databases like </w:t>
      </w:r>
      <w:r w:rsidRPr="0015684E">
        <w:rPr>
          <w:rFonts w:ascii="Cambria" w:hAnsi="Cambria" w:cs="Arial"/>
        </w:rPr>
        <w:t>HBASE</w:t>
      </w:r>
    </w:p>
    <w:p w14:paraId="0DA9EE97" w14:textId="77777777" w:rsidR="00226F51" w:rsidRPr="000B525F" w:rsidRDefault="00226F5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Hands on experience on Data ingestion tools like </w:t>
      </w:r>
      <w:r w:rsidRPr="0015684E">
        <w:rPr>
          <w:rFonts w:ascii="Cambria" w:hAnsi="Cambria" w:cs="Arial"/>
        </w:rPr>
        <w:t>NIFI</w:t>
      </w:r>
      <w:r>
        <w:rPr>
          <w:rFonts w:ascii="Cambria" w:hAnsi="Cambria" w:cs="Arial"/>
        </w:rPr>
        <w:t>.</w:t>
      </w:r>
    </w:p>
    <w:p w14:paraId="4B32CAA1" w14:textId="77777777" w:rsidR="000E1C16" w:rsidRPr="000B525F" w:rsidRDefault="000E1C16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Capable of processing large sets </w:t>
      </w:r>
      <w:r w:rsidR="0038314D" w:rsidRPr="000B525F">
        <w:rPr>
          <w:rFonts w:ascii="Cambria" w:hAnsi="Cambria" w:cs="Arial"/>
        </w:rPr>
        <w:t xml:space="preserve">of </w:t>
      </w:r>
      <w:r w:rsidR="0038314D" w:rsidRPr="0015684E">
        <w:rPr>
          <w:rFonts w:ascii="Cambria" w:hAnsi="Cambria" w:cs="Arial"/>
        </w:rPr>
        <w:t>Structured, S</w:t>
      </w:r>
      <w:r w:rsidR="00BE74BD" w:rsidRPr="0015684E">
        <w:rPr>
          <w:rFonts w:ascii="Cambria" w:hAnsi="Cambria" w:cs="Arial"/>
        </w:rPr>
        <w:t>emi-structured</w:t>
      </w:r>
      <w:r w:rsidR="00226F51">
        <w:rPr>
          <w:rFonts w:ascii="Cambria" w:hAnsi="Cambria" w:cs="Arial"/>
        </w:rPr>
        <w:t xml:space="preserve"> and </w:t>
      </w:r>
      <w:r w:rsidR="00226F51" w:rsidRPr="0015684E">
        <w:rPr>
          <w:rFonts w:ascii="Cambria" w:hAnsi="Cambria" w:cs="Arial"/>
        </w:rPr>
        <w:t>Streaming data</w:t>
      </w:r>
    </w:p>
    <w:p w14:paraId="76947008" w14:textId="77777777" w:rsidR="00E76F8A" w:rsidRPr="0015684E" w:rsidRDefault="000E1C16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Brought in simplification process and Optimization initiatives to bring efficiency into applications. </w:t>
      </w:r>
    </w:p>
    <w:p w14:paraId="379AD22D" w14:textId="77777777" w:rsidR="00465CCC" w:rsidRPr="0015684E" w:rsidRDefault="00E76F8A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Manned versatile roles across diverse applications as Data Engineer, Developer, QA engineer and automation projects.</w:t>
      </w:r>
      <w:r w:rsidR="00465CCC" w:rsidRPr="00E76F8A">
        <w:rPr>
          <w:rFonts w:ascii="Cambria" w:hAnsi="Cambria" w:cs="Arial"/>
        </w:rPr>
        <w:t xml:space="preserve"> </w:t>
      </w:r>
    </w:p>
    <w:p w14:paraId="497DD825" w14:textId="77777777" w:rsidR="000E1C16" w:rsidRPr="0015684E" w:rsidRDefault="00744913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>Able to assess business rules, collaborate with stakeholders and perform source-to-target data mapping, design and review</w:t>
      </w:r>
    </w:p>
    <w:p w14:paraId="7BD9EE70" w14:textId="77777777" w:rsidR="00E73703" w:rsidRPr="0015684E" w:rsidRDefault="00E73703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Working on AWS Components like </w:t>
      </w:r>
      <w:proofErr w:type="spellStart"/>
      <w:r w:rsidRPr="0015684E">
        <w:rPr>
          <w:rFonts w:ascii="Cambria" w:hAnsi="Cambria" w:cs="Arial"/>
        </w:rPr>
        <w:t>RDS,</w:t>
      </w:r>
      <w:r w:rsidR="00B623AA" w:rsidRPr="0015684E">
        <w:rPr>
          <w:rFonts w:ascii="Cambria" w:hAnsi="Cambria" w:cs="Arial"/>
        </w:rPr>
        <w:t>Kinesis</w:t>
      </w:r>
      <w:proofErr w:type="spellEnd"/>
      <w:r w:rsidR="00B623AA" w:rsidRPr="0015684E">
        <w:rPr>
          <w:rFonts w:ascii="Cambria" w:hAnsi="Cambria" w:cs="Arial"/>
        </w:rPr>
        <w:t xml:space="preserve"> Data Streams </w:t>
      </w:r>
      <w:r w:rsidRPr="0015684E">
        <w:rPr>
          <w:rFonts w:ascii="Cambria" w:hAnsi="Cambria" w:cs="Arial"/>
        </w:rPr>
        <w:t>,S3,Athena,Lambda,EMR,EC2.</w:t>
      </w:r>
    </w:p>
    <w:p w14:paraId="729D2736" w14:textId="77777777" w:rsidR="00D018E9" w:rsidRPr="0015684E" w:rsidRDefault="00D018E9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F12093">
        <w:rPr>
          <w:rFonts w:ascii="Cambria" w:hAnsi="Cambria" w:cs="Arial"/>
        </w:rPr>
        <w:t xml:space="preserve">Automated spark structured streaming jobs </w:t>
      </w:r>
      <w:r w:rsidR="00F12093" w:rsidRPr="00F12093">
        <w:rPr>
          <w:rFonts w:ascii="Cambria" w:hAnsi="Cambria" w:cs="Arial"/>
        </w:rPr>
        <w:t>with Kubernetes auto scaling mechanism using dockers</w:t>
      </w:r>
    </w:p>
    <w:p w14:paraId="11F62B72" w14:textId="77777777" w:rsidR="00F12093" w:rsidRPr="0015684E" w:rsidRDefault="00F12093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Handled multiple reads and writes with </w:t>
      </w:r>
      <w:proofErr w:type="spellStart"/>
      <w:r>
        <w:rPr>
          <w:rFonts w:ascii="Cambria" w:hAnsi="Cambria" w:cs="Arial"/>
        </w:rPr>
        <w:t>with</w:t>
      </w:r>
      <w:proofErr w:type="spellEnd"/>
      <w:r>
        <w:rPr>
          <w:rFonts w:ascii="Cambria" w:hAnsi="Cambria" w:cs="Arial"/>
        </w:rPr>
        <w:t xml:space="preserve"> </w:t>
      </w:r>
      <w:r w:rsidRPr="0015684E">
        <w:rPr>
          <w:rFonts w:ascii="Cambria" w:hAnsi="Cambria" w:cs="Arial"/>
        </w:rPr>
        <w:t xml:space="preserve">Azure </w:t>
      </w:r>
      <w:proofErr w:type="spellStart"/>
      <w:r w:rsidRPr="0015684E">
        <w:rPr>
          <w:rFonts w:ascii="Cambria" w:hAnsi="Cambria" w:cs="Arial"/>
        </w:rPr>
        <w:t>Datalake</w:t>
      </w:r>
      <w:proofErr w:type="spellEnd"/>
      <w:r w:rsidRPr="0015684E">
        <w:rPr>
          <w:rFonts w:ascii="Cambria" w:hAnsi="Cambria" w:cs="Arial"/>
        </w:rPr>
        <w:t xml:space="preserve"> and Blob storage</w:t>
      </w:r>
      <w:r>
        <w:rPr>
          <w:rFonts w:ascii="Cambria" w:hAnsi="Cambria" w:cs="Arial"/>
        </w:rPr>
        <w:t>.</w:t>
      </w:r>
    </w:p>
    <w:p w14:paraId="2BED6C63" w14:textId="77777777" w:rsidR="00744913" w:rsidRPr="0015684E" w:rsidRDefault="00E77A37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Hands </w:t>
      </w:r>
      <w:r w:rsidR="00EB439D" w:rsidRPr="0015684E">
        <w:rPr>
          <w:rFonts w:ascii="Cambria" w:hAnsi="Cambria" w:cs="Arial"/>
        </w:rPr>
        <w:t xml:space="preserve"> on</w:t>
      </w:r>
      <w:r w:rsidRPr="0015684E">
        <w:rPr>
          <w:rFonts w:ascii="Cambria" w:hAnsi="Cambria" w:cs="Arial"/>
        </w:rPr>
        <w:t xml:space="preserve"> Experience on </w:t>
      </w:r>
      <w:r w:rsidR="00EB439D" w:rsidRPr="0015684E">
        <w:rPr>
          <w:rFonts w:ascii="Cambria" w:hAnsi="Cambria" w:cs="Arial"/>
        </w:rPr>
        <w:t xml:space="preserve"> ETL tools like Informatica </w:t>
      </w:r>
    </w:p>
    <w:p w14:paraId="4E63DFBD" w14:textId="77777777" w:rsidR="006E198A" w:rsidRPr="0015684E" w:rsidRDefault="006A47F0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Strong data base experience in </w:t>
      </w:r>
      <w:r w:rsidR="00EB439D" w:rsidRPr="0015684E">
        <w:rPr>
          <w:rFonts w:ascii="Cambria" w:hAnsi="Cambria" w:cs="Arial"/>
        </w:rPr>
        <w:t>MS SQL Server</w:t>
      </w:r>
      <w:r w:rsidR="002D26EB" w:rsidRPr="0015684E">
        <w:rPr>
          <w:rFonts w:ascii="Cambria" w:hAnsi="Cambria" w:cs="Arial"/>
        </w:rPr>
        <w:t xml:space="preserve"> </w:t>
      </w:r>
    </w:p>
    <w:p w14:paraId="688B4454" w14:textId="0FBC19CC" w:rsidR="000118A1" w:rsidRPr="0015684E" w:rsidRDefault="007266AB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W</w:t>
      </w:r>
      <w:r w:rsidR="001714D8" w:rsidRPr="0015684E">
        <w:rPr>
          <w:rFonts w:ascii="Cambria" w:hAnsi="Cambria" w:cs="Arial"/>
        </w:rPr>
        <w:t>orked</w:t>
      </w:r>
      <w:r w:rsidR="000118A1" w:rsidRPr="0015684E">
        <w:rPr>
          <w:rFonts w:ascii="Cambria" w:hAnsi="Cambria" w:cs="Arial"/>
        </w:rPr>
        <w:t xml:space="preserve"> in </w:t>
      </w:r>
      <w:r w:rsidR="00FA0FAF" w:rsidRPr="0015684E">
        <w:rPr>
          <w:rFonts w:ascii="Cambria" w:hAnsi="Cambria" w:cs="Arial"/>
        </w:rPr>
        <w:t>Agile Methodologies</w:t>
      </w:r>
      <w:r w:rsidR="000118A1" w:rsidRPr="0015684E">
        <w:rPr>
          <w:rFonts w:ascii="Cambria" w:hAnsi="Cambria" w:cs="Arial"/>
        </w:rPr>
        <w:t xml:space="preserve">. </w:t>
      </w:r>
    </w:p>
    <w:p w14:paraId="5EFB5043" w14:textId="77777777" w:rsidR="00CC3E4F" w:rsidRPr="0015684E" w:rsidRDefault="00CC3E4F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Deep knowledge in incremental imports, partitioning and bucketing concepts in Hive and Spark SQL needed for optimization.</w:t>
      </w:r>
    </w:p>
    <w:p w14:paraId="6A4314FF" w14:textId="77777777" w:rsidR="00CC3E4F" w:rsidRPr="0015684E" w:rsidRDefault="00CC3E4F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Experience collecting log data from various sources and integrating it into HDFS using Flume; staging data in HDFS for further analysis.</w:t>
      </w:r>
    </w:p>
    <w:p w14:paraId="3E364E39" w14:textId="130DB25E" w:rsidR="00CC3E4F" w:rsidRPr="0015684E" w:rsidRDefault="00CC3E4F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Designed and developed logical and physical data models that utilize concepts such as Star Schema, Snowflake Schema and Slowly Changing Dimensions.</w:t>
      </w:r>
    </w:p>
    <w:p w14:paraId="5341DDF8" w14:textId="7243DE0F" w:rsidR="00CC3E4F" w:rsidRPr="0015684E" w:rsidRDefault="00CC3E4F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Create and maintain ETL specifications and process documentation to produce the required data </w:t>
      </w:r>
      <w:r w:rsidRPr="0015684E">
        <w:rPr>
          <w:rFonts w:ascii="Cambria" w:hAnsi="Cambria" w:cs="Arial"/>
        </w:rPr>
        <w:tab/>
        <w:t>deliverables (data profiling, source to target, ETL flows)</w:t>
      </w:r>
    </w:p>
    <w:p w14:paraId="41C92F38" w14:textId="77777777" w:rsidR="00315136" w:rsidRPr="0015684E" w:rsidRDefault="00315136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Have good problem solving and analytical skills and love to innovate in order to perform better. </w:t>
      </w:r>
    </w:p>
    <w:p w14:paraId="5E2555FA" w14:textId="77777777" w:rsidR="00315136" w:rsidRPr="000B525F" w:rsidRDefault="00315136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Have strong Interpersonal skills, communication skills and people skills to manage a team.</w:t>
      </w:r>
    </w:p>
    <w:p w14:paraId="59604178" w14:textId="77777777" w:rsidR="004535F6" w:rsidRPr="000B525F" w:rsidRDefault="00315136" w:rsidP="00430A50">
      <w:pPr>
        <w:pStyle w:val="AbinTab1"/>
        <w:numPr>
          <w:ilvl w:val="0"/>
          <w:numId w:val="0"/>
        </w:numPr>
        <w:tabs>
          <w:tab w:val="left" w:pos="6645"/>
        </w:tabs>
        <w:suppressAutoHyphens w:val="0"/>
        <w:spacing w:line="276" w:lineRule="auto"/>
        <w:ind w:left="360" w:right="0"/>
        <w:jc w:val="both"/>
        <w:rPr>
          <w:rFonts w:ascii="Cambria" w:hAnsi="Cambria" w:cs="Arial"/>
          <w:sz w:val="22"/>
          <w:szCs w:val="22"/>
        </w:rPr>
      </w:pPr>
      <w:r w:rsidRPr="000B525F">
        <w:rPr>
          <w:rFonts w:ascii="Cambria" w:hAnsi="Cambria"/>
          <w:iCs/>
          <w:sz w:val="22"/>
          <w:szCs w:val="22"/>
        </w:rPr>
        <w:t xml:space="preserve"> </w:t>
      </w:r>
      <w:r w:rsidR="00FA0FAF" w:rsidRPr="000B525F">
        <w:rPr>
          <w:rFonts w:ascii="Cambria" w:hAnsi="Cambria"/>
          <w:iCs/>
          <w:sz w:val="22"/>
          <w:szCs w:val="22"/>
        </w:rPr>
        <w:tab/>
      </w:r>
    </w:p>
    <w:p w14:paraId="5CBC76C7" w14:textId="77777777" w:rsidR="004535F6" w:rsidRPr="000B525F" w:rsidRDefault="004535F6" w:rsidP="00430A50">
      <w:pPr>
        <w:pStyle w:val="ListBullet"/>
        <w:shd w:val="clear" w:color="auto" w:fill="BFBFBF"/>
        <w:spacing w:line="276" w:lineRule="auto"/>
        <w:jc w:val="left"/>
        <w:rPr>
          <w:rFonts w:ascii="Cambria" w:hAnsi="Cambria"/>
          <w:sz w:val="22"/>
          <w:szCs w:val="22"/>
        </w:rPr>
      </w:pPr>
      <w:r w:rsidRPr="000B525F">
        <w:rPr>
          <w:rFonts w:ascii="Cambria" w:hAnsi="Cambria"/>
          <w:sz w:val="22"/>
          <w:szCs w:val="22"/>
        </w:rPr>
        <w:t>TECHNICAL SKILLS</w:t>
      </w:r>
    </w:p>
    <w:p w14:paraId="4525967F" w14:textId="77777777" w:rsidR="004535F6" w:rsidRPr="000B525F" w:rsidRDefault="004535F6" w:rsidP="00430A50">
      <w:pPr>
        <w:pStyle w:val="ListBullet"/>
        <w:spacing w:line="276" w:lineRule="auto"/>
        <w:jc w:val="left"/>
        <w:rPr>
          <w:rFonts w:ascii="Cambria" w:hAnsi="Cambria"/>
          <w:sz w:val="22"/>
          <w:szCs w:val="22"/>
        </w:rPr>
      </w:pPr>
    </w:p>
    <w:p w14:paraId="4E0B56AF" w14:textId="378C7B1C" w:rsidR="004535F6" w:rsidRDefault="005A08EC" w:rsidP="00430A50">
      <w:pPr>
        <w:spacing w:after="0"/>
        <w:rPr>
          <w:rFonts w:ascii="Cambria" w:hAnsi="Cambria"/>
        </w:rPr>
      </w:pPr>
      <w:proofErr w:type="gramStart"/>
      <w:r>
        <w:rPr>
          <w:rFonts w:ascii="Cambria" w:hAnsi="Cambria" w:cs="Arial"/>
          <w:b/>
        </w:rPr>
        <w:t xml:space="preserve">Data </w:t>
      </w:r>
      <w:r w:rsidR="00D24A3D" w:rsidRPr="000B525F">
        <w:rPr>
          <w:rFonts w:ascii="Cambria" w:hAnsi="Cambria" w:cs="Arial"/>
          <w:b/>
        </w:rPr>
        <w:t xml:space="preserve"> Eco</w:t>
      </w:r>
      <w:proofErr w:type="gramEnd"/>
      <w:r w:rsidR="00D24A3D" w:rsidRPr="000B525F">
        <w:rPr>
          <w:rFonts w:ascii="Cambria" w:hAnsi="Cambria" w:cs="Arial"/>
          <w:b/>
        </w:rPr>
        <w:t xml:space="preserve"> System</w:t>
      </w:r>
      <w:r w:rsidR="004535F6" w:rsidRPr="000B525F">
        <w:rPr>
          <w:rFonts w:ascii="Cambria" w:hAnsi="Cambria" w:cs="Arial"/>
        </w:rPr>
        <w:tab/>
        <w:t>:</w:t>
      </w:r>
      <w:r w:rsidR="004535F6" w:rsidRPr="000B525F">
        <w:rPr>
          <w:rFonts w:ascii="Cambria" w:hAnsi="Cambria" w:cs="Arial"/>
        </w:rPr>
        <w:tab/>
      </w:r>
      <w:r w:rsidR="00D24A3D" w:rsidRPr="000B525F">
        <w:rPr>
          <w:rFonts w:ascii="Cambria" w:hAnsi="Cambria" w:cs="Arial"/>
        </w:rPr>
        <w:t>Hadoop</w:t>
      </w:r>
      <w:r w:rsidR="00F33562" w:rsidRPr="000B525F">
        <w:rPr>
          <w:rFonts w:ascii="Cambria" w:hAnsi="Cambria" w:cs="Arial"/>
        </w:rPr>
        <w:t>,</w:t>
      </w:r>
      <w:r w:rsidR="00AE3E19" w:rsidRPr="000B525F">
        <w:rPr>
          <w:rFonts w:ascii="Cambria" w:hAnsi="Cambria" w:cs="Arial"/>
        </w:rPr>
        <w:t xml:space="preserve"> </w:t>
      </w:r>
      <w:r w:rsidR="00C9421A">
        <w:rPr>
          <w:rFonts w:ascii="Cambria" w:hAnsi="Cambria" w:cs="Arial"/>
        </w:rPr>
        <w:t>Sqoop-</w:t>
      </w:r>
      <w:r w:rsidR="001C019F" w:rsidRPr="000B525F">
        <w:rPr>
          <w:rFonts w:ascii="Cambria" w:hAnsi="Cambria" w:cs="Arial"/>
        </w:rPr>
        <w:t xml:space="preserve">, </w:t>
      </w:r>
      <w:r w:rsidR="00C9421A">
        <w:rPr>
          <w:rFonts w:ascii="Cambria" w:hAnsi="Cambria"/>
        </w:rPr>
        <w:t>Oozie-</w:t>
      </w:r>
      <w:r w:rsidR="001C019F" w:rsidRPr="000B525F">
        <w:rPr>
          <w:rFonts w:ascii="Cambria" w:hAnsi="Cambria"/>
        </w:rPr>
        <w:t xml:space="preserve">, </w:t>
      </w:r>
      <w:r w:rsidR="00C9421A">
        <w:rPr>
          <w:rFonts w:ascii="Cambria" w:hAnsi="Cambria"/>
        </w:rPr>
        <w:t>pig, Hive</w:t>
      </w:r>
      <w:r w:rsidR="00687C7F">
        <w:rPr>
          <w:rFonts w:ascii="Cambria" w:hAnsi="Cambria"/>
        </w:rPr>
        <w:t xml:space="preserve"> ,</w:t>
      </w:r>
      <w:r w:rsidR="007873AE">
        <w:rPr>
          <w:rFonts w:ascii="Cambria" w:hAnsi="Cambria"/>
        </w:rPr>
        <w:t xml:space="preserve"> </w:t>
      </w:r>
      <w:r w:rsidR="00FA0FAF" w:rsidRPr="000B525F">
        <w:rPr>
          <w:rFonts w:ascii="Cambria" w:hAnsi="Cambria"/>
        </w:rPr>
        <w:t>Impala</w:t>
      </w:r>
      <w:r w:rsidR="00687C7F">
        <w:rPr>
          <w:rFonts w:ascii="Cambria" w:hAnsi="Cambria"/>
        </w:rPr>
        <w:t>-</w:t>
      </w:r>
      <w:r w:rsidR="00FA0FAF" w:rsidRPr="000B525F">
        <w:rPr>
          <w:rFonts w:ascii="Cambria" w:hAnsi="Cambria"/>
        </w:rPr>
        <w:t>,</w:t>
      </w:r>
      <w:r w:rsidR="001C019F" w:rsidRPr="000B525F">
        <w:rPr>
          <w:rFonts w:ascii="Cambria" w:hAnsi="Cambria"/>
        </w:rPr>
        <w:t xml:space="preserve"> HBASE</w:t>
      </w:r>
      <w:r w:rsidR="00C9421A">
        <w:rPr>
          <w:rFonts w:ascii="Cambria" w:hAnsi="Cambria"/>
        </w:rPr>
        <w:t>1.2</w:t>
      </w:r>
      <w:r w:rsidR="001C019F" w:rsidRPr="000B525F">
        <w:rPr>
          <w:rFonts w:ascii="Cambria" w:hAnsi="Cambria"/>
        </w:rPr>
        <w:t xml:space="preserve"> </w:t>
      </w:r>
    </w:p>
    <w:p w14:paraId="510C9E80" w14:textId="77777777" w:rsidR="001C4041" w:rsidRDefault="00226F51" w:rsidP="003164FE">
      <w:pPr>
        <w:spacing w:after="0"/>
        <w:ind w:left="2880"/>
        <w:rPr>
          <w:rFonts w:ascii="Cambria" w:hAnsi="Cambria"/>
        </w:rPr>
      </w:pPr>
      <w:r>
        <w:rPr>
          <w:rFonts w:ascii="Cambria" w:hAnsi="Cambria"/>
        </w:rPr>
        <w:t xml:space="preserve">Apache </w:t>
      </w:r>
      <w:proofErr w:type="spellStart"/>
      <w:proofErr w:type="gramStart"/>
      <w:r>
        <w:rPr>
          <w:rFonts w:ascii="Cambria" w:hAnsi="Cambria"/>
        </w:rPr>
        <w:t>Spark,Ap</w:t>
      </w:r>
      <w:r w:rsidR="001521DA">
        <w:rPr>
          <w:rFonts w:ascii="Cambria" w:hAnsi="Cambria"/>
        </w:rPr>
        <w:t>ache</w:t>
      </w:r>
      <w:proofErr w:type="spellEnd"/>
      <w:proofErr w:type="gramEnd"/>
      <w:r w:rsidR="001521DA">
        <w:rPr>
          <w:rFonts w:ascii="Cambria" w:hAnsi="Cambria"/>
        </w:rPr>
        <w:t xml:space="preserve"> </w:t>
      </w:r>
      <w:proofErr w:type="spellStart"/>
      <w:r w:rsidR="001521DA">
        <w:rPr>
          <w:rFonts w:ascii="Cambria" w:hAnsi="Cambria"/>
        </w:rPr>
        <w:t>Spark,Kafka</w:t>
      </w:r>
      <w:r w:rsidR="00E0022D">
        <w:rPr>
          <w:rFonts w:ascii="Cambria" w:hAnsi="Cambria"/>
        </w:rPr>
        <w:t>,Cassandra,Nifi</w:t>
      </w:r>
      <w:proofErr w:type="spellEnd"/>
      <w:r w:rsidR="003164FE">
        <w:rPr>
          <w:rFonts w:ascii="Cambria" w:hAnsi="Cambria"/>
        </w:rPr>
        <w:t>,</w:t>
      </w:r>
    </w:p>
    <w:p w14:paraId="24095B88" w14:textId="3B8922F4" w:rsidR="00226F51" w:rsidRPr="000B525F" w:rsidRDefault="001C4041" w:rsidP="001C4041">
      <w:pPr>
        <w:spacing w:after="0"/>
        <w:rPr>
          <w:rFonts w:ascii="Cambria" w:hAnsi="Cambria" w:cs="Arial"/>
        </w:rPr>
      </w:pPr>
      <w:r w:rsidRPr="001C4041">
        <w:rPr>
          <w:rFonts w:ascii="Cambria" w:hAnsi="Cambria"/>
          <w:b/>
          <w:bCs/>
        </w:rPr>
        <w:lastRenderedPageBreak/>
        <w:t>Cloud Skills</w:t>
      </w:r>
      <w:r>
        <w:rPr>
          <w:rFonts w:ascii="Cambria" w:hAnsi="Cambria"/>
        </w:rPr>
        <w:t xml:space="preserve">                   </w:t>
      </w:r>
      <w:proofErr w:type="gramStart"/>
      <w:r>
        <w:rPr>
          <w:rFonts w:ascii="Cambria" w:hAnsi="Cambria"/>
        </w:rPr>
        <w:t xml:space="preserve">  :</w:t>
      </w:r>
      <w:proofErr w:type="gramEnd"/>
      <w:r>
        <w:rPr>
          <w:rFonts w:ascii="Cambria" w:hAnsi="Cambria"/>
        </w:rPr>
        <w:t xml:space="preserve">             </w:t>
      </w:r>
      <w:proofErr w:type="spellStart"/>
      <w:r w:rsidR="003164FE">
        <w:rPr>
          <w:rFonts w:ascii="Cambria" w:hAnsi="Cambria"/>
        </w:rPr>
        <w:t>AWS,Azure</w:t>
      </w:r>
      <w:proofErr w:type="spellEnd"/>
    </w:p>
    <w:p w14:paraId="16092FB9" w14:textId="5F3D514E" w:rsidR="004535F6" w:rsidRPr="000B525F" w:rsidRDefault="00D24A3D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Distribution</w:t>
      </w:r>
      <w:r w:rsidR="004535F6" w:rsidRPr="000B525F">
        <w:rPr>
          <w:rFonts w:ascii="Cambria" w:hAnsi="Cambria" w:cs="Arial"/>
        </w:rPr>
        <w:tab/>
      </w:r>
      <w:r w:rsidR="004535F6" w:rsidRPr="000B525F">
        <w:rPr>
          <w:rFonts w:ascii="Cambria" w:hAnsi="Cambria" w:cs="Arial"/>
        </w:rPr>
        <w:tab/>
        <w:t>:</w:t>
      </w:r>
      <w:r w:rsidR="004535F6" w:rsidRPr="000B525F">
        <w:rPr>
          <w:rFonts w:ascii="Cambria" w:hAnsi="Cambria" w:cs="Arial"/>
        </w:rPr>
        <w:tab/>
      </w:r>
      <w:r w:rsidR="005A08EC">
        <w:rPr>
          <w:rFonts w:ascii="Cambria" w:hAnsi="Cambria" w:cs="Arial"/>
        </w:rPr>
        <w:t>Cloudera 5.12</w:t>
      </w:r>
    </w:p>
    <w:p w14:paraId="79789256" w14:textId="77777777" w:rsidR="004535F6" w:rsidRPr="000B525F" w:rsidRDefault="004535F6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Databases</w:t>
      </w:r>
      <w:r w:rsidR="00F33562" w:rsidRPr="000B525F">
        <w:rPr>
          <w:rFonts w:ascii="Cambria" w:hAnsi="Cambria" w:cs="Arial"/>
        </w:rPr>
        <w:tab/>
      </w:r>
      <w:r w:rsidR="00F33562" w:rsidRPr="000B525F">
        <w:rPr>
          <w:rFonts w:ascii="Cambria" w:hAnsi="Cambria" w:cs="Arial"/>
        </w:rPr>
        <w:tab/>
        <w:t>:</w:t>
      </w:r>
      <w:r w:rsidR="00F33562" w:rsidRPr="000B525F">
        <w:rPr>
          <w:rFonts w:ascii="Cambria" w:hAnsi="Cambria" w:cs="Arial"/>
        </w:rPr>
        <w:tab/>
        <w:t>MS SQL Server,</w:t>
      </w:r>
      <w:r w:rsidR="00B54A88" w:rsidRPr="000B525F">
        <w:rPr>
          <w:rFonts w:ascii="Cambria" w:hAnsi="Cambria" w:cs="Arial"/>
        </w:rPr>
        <w:t xml:space="preserve"> My</w:t>
      </w:r>
      <w:r w:rsidR="001C019F" w:rsidRPr="000B525F">
        <w:rPr>
          <w:rFonts w:ascii="Cambria" w:hAnsi="Cambria" w:cs="Arial"/>
        </w:rPr>
        <w:t xml:space="preserve">SQL </w:t>
      </w:r>
    </w:p>
    <w:p w14:paraId="2192EE0C" w14:textId="1BE72F8C" w:rsidR="004535F6" w:rsidRPr="000B525F" w:rsidRDefault="004535F6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Languages</w:t>
      </w:r>
      <w:r w:rsidR="00226F51">
        <w:rPr>
          <w:rFonts w:ascii="Cambria" w:hAnsi="Cambria" w:cs="Arial"/>
        </w:rPr>
        <w:tab/>
      </w:r>
      <w:r w:rsidR="00226F51">
        <w:rPr>
          <w:rFonts w:ascii="Cambria" w:hAnsi="Cambria" w:cs="Arial"/>
        </w:rPr>
        <w:tab/>
        <w:t>:</w:t>
      </w:r>
      <w:r w:rsidR="00226F51">
        <w:rPr>
          <w:rFonts w:ascii="Cambria" w:hAnsi="Cambria" w:cs="Arial"/>
        </w:rPr>
        <w:tab/>
      </w:r>
      <w:proofErr w:type="spellStart"/>
      <w:proofErr w:type="gramStart"/>
      <w:r w:rsidR="00226F51" w:rsidRPr="00226F51">
        <w:rPr>
          <w:rFonts w:ascii="Cambria" w:hAnsi="Cambria" w:cs="Arial"/>
          <w:b/>
        </w:rPr>
        <w:t>Scala</w:t>
      </w:r>
      <w:r w:rsidR="007A08EE">
        <w:rPr>
          <w:rFonts w:ascii="Cambria" w:hAnsi="Cambria" w:cs="Arial"/>
          <w:b/>
        </w:rPr>
        <w:t>,Python</w:t>
      </w:r>
      <w:proofErr w:type="spellEnd"/>
      <w:proofErr w:type="gramEnd"/>
      <w:r w:rsidR="00226F51">
        <w:rPr>
          <w:rFonts w:ascii="Cambria" w:hAnsi="Cambria" w:cs="Arial"/>
        </w:rPr>
        <w:t xml:space="preserve"> ,</w:t>
      </w:r>
      <w:proofErr w:type="spellStart"/>
      <w:r w:rsidR="00226F51">
        <w:rPr>
          <w:rFonts w:ascii="Cambria" w:hAnsi="Cambria" w:cs="Arial"/>
        </w:rPr>
        <w:t>Java,SQ</w:t>
      </w:r>
      <w:proofErr w:type="spellEnd"/>
      <w:r w:rsidR="002040D6">
        <w:rPr>
          <w:rFonts w:ascii="Cambria" w:hAnsi="Cambria" w:cs="Arial"/>
        </w:rPr>
        <w:tab/>
      </w:r>
      <w:r w:rsidR="00226F51">
        <w:rPr>
          <w:rFonts w:ascii="Cambria" w:hAnsi="Cambria" w:cs="Arial"/>
        </w:rPr>
        <w:t>L, UNIX Shell Script</w:t>
      </w:r>
    </w:p>
    <w:p w14:paraId="1CC2FF21" w14:textId="77777777" w:rsidR="005A7267" w:rsidRDefault="004535F6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Operating Systems</w:t>
      </w:r>
      <w:r w:rsidRPr="000B525F">
        <w:rPr>
          <w:rFonts w:ascii="Cambria" w:hAnsi="Cambria" w:cs="Arial"/>
        </w:rPr>
        <w:tab/>
        <w:t>:</w:t>
      </w:r>
      <w:r w:rsidRPr="000B525F">
        <w:rPr>
          <w:rFonts w:ascii="Cambria" w:hAnsi="Cambria" w:cs="Arial"/>
        </w:rPr>
        <w:tab/>
      </w:r>
      <w:r w:rsidR="007667DC" w:rsidRPr="000B525F">
        <w:rPr>
          <w:rFonts w:ascii="Cambria" w:hAnsi="Cambria" w:cs="Arial"/>
        </w:rPr>
        <w:t xml:space="preserve">Linux, Cent OS </w:t>
      </w:r>
      <w:r w:rsidR="001C019F" w:rsidRPr="000B525F">
        <w:rPr>
          <w:rFonts w:ascii="Cambria" w:hAnsi="Cambria" w:cs="Arial"/>
        </w:rPr>
        <w:t>and Windows</w:t>
      </w:r>
    </w:p>
    <w:p w14:paraId="7FC25460" w14:textId="77777777" w:rsidR="008B56D9" w:rsidRDefault="008B56D9" w:rsidP="00430A50">
      <w:pPr>
        <w:spacing w:after="0"/>
        <w:rPr>
          <w:rFonts w:ascii="Cambria" w:hAnsi="Cambria" w:cs="Arial"/>
        </w:rPr>
      </w:pPr>
    </w:p>
    <w:p w14:paraId="5D2BDA57" w14:textId="77777777" w:rsidR="008B56D9" w:rsidRPr="000B525F" w:rsidRDefault="008B56D9" w:rsidP="00430A50">
      <w:pPr>
        <w:spacing w:after="0"/>
        <w:rPr>
          <w:rFonts w:ascii="Cambria" w:hAnsi="Cambria" w:cs="Arial"/>
        </w:rPr>
      </w:pPr>
    </w:p>
    <w:p w14:paraId="766411FF" w14:textId="77777777" w:rsidR="001C019F" w:rsidRPr="000B525F" w:rsidRDefault="001C019F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/>
          <w:iCs/>
        </w:rPr>
      </w:pPr>
    </w:p>
    <w:p w14:paraId="78134E08" w14:textId="77777777" w:rsidR="004535F6" w:rsidRPr="000B525F" w:rsidRDefault="00F401DD" w:rsidP="00430A50">
      <w:pPr>
        <w:pStyle w:val="NoSpacing"/>
        <w:shd w:val="clear" w:color="auto" w:fill="BFBFBF"/>
        <w:spacing w:line="276" w:lineRule="auto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PROFESSIONAL EXPERIENCE</w:t>
      </w:r>
    </w:p>
    <w:p w14:paraId="17A5866A" w14:textId="77777777" w:rsidR="002D0501" w:rsidRDefault="002D0501" w:rsidP="002D0501">
      <w:pPr>
        <w:pStyle w:val="Heading5"/>
        <w:tabs>
          <w:tab w:val="left" w:pos="6120"/>
        </w:tabs>
        <w:spacing w:after="0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 xml:space="preserve">Project Name: </w:t>
      </w:r>
      <w:r w:rsidR="001C4FCB">
        <w:rPr>
          <w:rFonts w:ascii="Cambria" w:eastAsia="Calibri" w:hAnsi="Cambria" w:cs="Arial"/>
          <w:i w:val="0"/>
          <w:sz w:val="22"/>
          <w:szCs w:val="22"/>
        </w:rPr>
        <w:t>NBC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 w:rsidR="001C4FCB">
        <w:rPr>
          <w:rFonts w:ascii="Cambria" w:eastAsia="Calibri" w:hAnsi="Cambria"/>
          <w:color w:val="A6A6A6"/>
          <w:sz w:val="22"/>
          <w:szCs w:val="22"/>
        </w:rPr>
        <w:t>October 2019</w:t>
      </w:r>
      <w:r w:rsidRPr="000B525F">
        <w:rPr>
          <w:rFonts w:ascii="Cambria" w:eastAsia="Calibri" w:hAnsi="Cambria"/>
          <w:color w:val="A6A6A6"/>
          <w:sz w:val="22"/>
          <w:szCs w:val="22"/>
        </w:rPr>
        <w:t>– Present</w:t>
      </w:r>
    </w:p>
    <w:p w14:paraId="6925EBBC" w14:textId="77777777" w:rsidR="00E73703" w:rsidRDefault="00E73703" w:rsidP="002D0501">
      <w:pPr>
        <w:spacing w:after="0"/>
        <w:jc w:val="both"/>
        <w:rPr>
          <w:rFonts w:ascii="Cambria" w:hAnsi="Cambria" w:cs="Arial"/>
        </w:rPr>
      </w:pPr>
    </w:p>
    <w:p w14:paraId="6ED1898C" w14:textId="77777777" w:rsidR="002D0501" w:rsidRPr="008B56D9" w:rsidRDefault="002D0501" w:rsidP="002D0501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Role:</w:t>
      </w:r>
      <w:r w:rsidRPr="000B525F">
        <w:rPr>
          <w:rFonts w:ascii="Cambria" w:eastAsia="Times New Roman" w:hAnsi="Cambria" w:cs="Arial"/>
        </w:rPr>
        <w:t xml:space="preserve"> </w:t>
      </w:r>
      <w:r w:rsidR="0094747F">
        <w:rPr>
          <w:rFonts w:ascii="Cambria" w:eastAsia="Times New Roman" w:hAnsi="Cambria" w:cs="Arial"/>
          <w:b/>
        </w:rPr>
        <w:t>Hybrid Cloud</w:t>
      </w:r>
      <w:r>
        <w:rPr>
          <w:rFonts w:ascii="Cambria" w:eastAsia="Times New Roman" w:hAnsi="Cambria" w:cs="Arial"/>
          <w:b/>
        </w:rPr>
        <w:t xml:space="preserve"> Developer (AWS</w:t>
      </w:r>
      <w:r w:rsidR="0094747F">
        <w:rPr>
          <w:rFonts w:ascii="Cambria" w:eastAsia="Times New Roman" w:hAnsi="Cambria" w:cs="Arial"/>
          <w:b/>
        </w:rPr>
        <w:t xml:space="preserve"> and Azure</w:t>
      </w:r>
      <w:r>
        <w:rPr>
          <w:rFonts w:ascii="Cambria" w:eastAsia="Times New Roman" w:hAnsi="Cambria" w:cs="Arial"/>
          <w:b/>
        </w:rPr>
        <w:t>)</w:t>
      </w:r>
      <w:r w:rsidR="0086393A">
        <w:rPr>
          <w:rFonts w:ascii="Cambria" w:eastAsia="Times New Roman" w:hAnsi="Cambria" w:cs="Arial"/>
          <w:b/>
        </w:rPr>
        <w:t xml:space="preserve"> and Delivery Lead</w:t>
      </w:r>
    </w:p>
    <w:p w14:paraId="7796C288" w14:textId="77777777" w:rsidR="002D0501" w:rsidRDefault="002D0501" w:rsidP="002D0501">
      <w:pPr>
        <w:spacing w:after="0"/>
        <w:jc w:val="both"/>
        <w:rPr>
          <w:rFonts w:ascii="Cambria" w:eastAsia="Times New Roman" w:hAnsi="Cambria" w:cs="Arial"/>
          <w:b/>
        </w:rPr>
      </w:pPr>
    </w:p>
    <w:p w14:paraId="6DB1D337" w14:textId="77777777" w:rsidR="002D0501" w:rsidRDefault="002D0501" w:rsidP="002D0501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Responsibilities</w:t>
      </w:r>
    </w:p>
    <w:p w14:paraId="5A00CFE7" w14:textId="77777777" w:rsidR="002D0501" w:rsidRPr="000B525F" w:rsidRDefault="002D0501" w:rsidP="002D0501">
      <w:pPr>
        <w:spacing w:after="0"/>
        <w:jc w:val="both"/>
        <w:rPr>
          <w:rFonts w:ascii="Cambria" w:eastAsia="Times New Roman" w:hAnsi="Cambria" w:cs="Arial"/>
          <w:b/>
        </w:rPr>
      </w:pPr>
    </w:p>
    <w:p w14:paraId="6C34B28C" w14:textId="77777777" w:rsidR="002D0501" w:rsidRDefault="002D050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2D0501">
        <w:rPr>
          <w:rFonts w:ascii="Cambria" w:hAnsi="Cambria" w:cs="Arial"/>
        </w:rPr>
        <w:t xml:space="preserve">Performed </w:t>
      </w:r>
      <w:r w:rsidRPr="0015684E">
        <w:rPr>
          <w:rFonts w:ascii="Cambria" w:hAnsi="Cambria" w:cs="Arial"/>
        </w:rPr>
        <w:t>Import and Export</w:t>
      </w:r>
      <w:r w:rsidRPr="002D0501">
        <w:rPr>
          <w:rFonts w:ascii="Cambria" w:hAnsi="Cambria" w:cs="Arial"/>
        </w:rPr>
        <w:t xml:space="preserve"> of  </w:t>
      </w:r>
      <w:r>
        <w:rPr>
          <w:rFonts w:ascii="Cambria" w:hAnsi="Cambria" w:cs="Arial"/>
        </w:rPr>
        <w:t xml:space="preserve">remote data to </w:t>
      </w:r>
      <w:r w:rsidRPr="0015684E">
        <w:rPr>
          <w:rFonts w:ascii="Cambria" w:hAnsi="Cambria" w:cs="Arial"/>
        </w:rPr>
        <w:t>AWS s3</w:t>
      </w:r>
    </w:p>
    <w:p w14:paraId="3CB298B3" w14:textId="77777777" w:rsidR="002D0501" w:rsidRPr="002D0501" w:rsidRDefault="002D050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2D0501">
        <w:rPr>
          <w:rFonts w:ascii="Cambria" w:hAnsi="Cambria" w:cs="Arial"/>
        </w:rPr>
        <w:t xml:space="preserve">Developed </w:t>
      </w:r>
      <w:r w:rsidRPr="0015684E">
        <w:rPr>
          <w:rFonts w:ascii="Cambria" w:hAnsi="Cambria" w:cs="Arial"/>
        </w:rPr>
        <w:t xml:space="preserve">spark </w:t>
      </w:r>
      <w:r w:rsidRPr="002D0501">
        <w:rPr>
          <w:rFonts w:ascii="Cambria" w:hAnsi="Cambria" w:cs="Arial"/>
        </w:rPr>
        <w:t xml:space="preserve">code </w:t>
      </w:r>
      <w:r>
        <w:rPr>
          <w:rFonts w:ascii="Cambria" w:hAnsi="Cambria" w:cs="Arial"/>
        </w:rPr>
        <w:t>and deployed it in EMR.</w:t>
      </w:r>
    </w:p>
    <w:p w14:paraId="2A98DDF9" w14:textId="77777777" w:rsidR="002D0501" w:rsidRDefault="002D050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Involved in delivering  the resultant data to RDS, Redshift and snowflake</w:t>
      </w:r>
    </w:p>
    <w:p w14:paraId="45887638" w14:textId="77777777" w:rsidR="002D0501" w:rsidRPr="006A4C3B" w:rsidRDefault="002D050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Ran necessary </w:t>
      </w:r>
      <w:r w:rsidRPr="0015684E">
        <w:rPr>
          <w:rFonts w:ascii="Cambria" w:hAnsi="Cambria" w:cs="Arial"/>
        </w:rPr>
        <w:t>containers (ECS)</w:t>
      </w:r>
      <w:r>
        <w:rPr>
          <w:rFonts w:ascii="Cambria" w:hAnsi="Cambria" w:cs="Arial"/>
        </w:rPr>
        <w:t xml:space="preserve"> in AWS to run Docker files.</w:t>
      </w:r>
    </w:p>
    <w:p w14:paraId="1F2C173D" w14:textId="77777777" w:rsidR="002D0501" w:rsidRPr="0015684E" w:rsidRDefault="002D050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Performed necessary analytics in AWS Athena. </w:t>
      </w:r>
    </w:p>
    <w:p w14:paraId="79845147" w14:textId="77777777" w:rsidR="002D0501" w:rsidRDefault="002D050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Scheduled necessary scripts in </w:t>
      </w:r>
      <w:r w:rsidRPr="0015684E">
        <w:rPr>
          <w:rFonts w:ascii="Cambria" w:hAnsi="Cambria" w:cs="Arial"/>
        </w:rPr>
        <w:t>EC2</w:t>
      </w:r>
      <w:r>
        <w:rPr>
          <w:rFonts w:ascii="Cambria" w:hAnsi="Cambria" w:cs="Arial"/>
        </w:rPr>
        <w:t xml:space="preserve"> to integration with other servers.</w:t>
      </w:r>
    </w:p>
    <w:p w14:paraId="642F13FE" w14:textId="77777777" w:rsidR="001C4FCB" w:rsidRDefault="001C4FCB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Created necessary  procedures to run Snowflake built on AWS S3</w:t>
      </w:r>
    </w:p>
    <w:p w14:paraId="7D1ED335" w14:textId="77777777" w:rsidR="001C4FCB" w:rsidRDefault="001C4FCB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Created lambda functions in AWS to run ECS containers.</w:t>
      </w:r>
    </w:p>
    <w:p w14:paraId="22999397" w14:textId="77777777" w:rsidR="0094747F" w:rsidRPr="00F12093" w:rsidRDefault="0094747F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Involved in creating spark structured streaming jobs </w:t>
      </w:r>
      <w:r w:rsidR="00226C74">
        <w:rPr>
          <w:rFonts w:ascii="Cambria" w:hAnsi="Cambria" w:cs="Arial"/>
        </w:rPr>
        <w:t xml:space="preserve">using </w:t>
      </w:r>
      <w:r w:rsidR="00226C74" w:rsidRPr="0015684E">
        <w:rPr>
          <w:rFonts w:ascii="Cambria" w:hAnsi="Cambria" w:cs="Arial"/>
        </w:rPr>
        <w:t>Dockers</w:t>
      </w:r>
    </w:p>
    <w:p w14:paraId="78BFBABB" w14:textId="77777777" w:rsidR="00F12093" w:rsidRPr="0015684E" w:rsidRDefault="00F12093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Handled multiple reads and writes with </w:t>
      </w:r>
      <w:proofErr w:type="spellStart"/>
      <w:r>
        <w:rPr>
          <w:rFonts w:ascii="Cambria" w:hAnsi="Cambria" w:cs="Arial"/>
        </w:rPr>
        <w:t>with</w:t>
      </w:r>
      <w:proofErr w:type="spellEnd"/>
      <w:r>
        <w:rPr>
          <w:rFonts w:ascii="Cambria" w:hAnsi="Cambria" w:cs="Arial"/>
        </w:rPr>
        <w:t xml:space="preserve"> </w:t>
      </w:r>
      <w:r w:rsidRPr="0015684E">
        <w:rPr>
          <w:rFonts w:ascii="Cambria" w:hAnsi="Cambria" w:cs="Arial"/>
        </w:rPr>
        <w:t xml:space="preserve">Azure </w:t>
      </w:r>
      <w:proofErr w:type="spellStart"/>
      <w:r w:rsidRPr="0015684E">
        <w:rPr>
          <w:rFonts w:ascii="Cambria" w:hAnsi="Cambria" w:cs="Arial"/>
        </w:rPr>
        <w:t>Datalake</w:t>
      </w:r>
      <w:proofErr w:type="spellEnd"/>
      <w:r w:rsidRPr="0015684E">
        <w:rPr>
          <w:rFonts w:ascii="Cambria" w:hAnsi="Cambria" w:cs="Arial"/>
        </w:rPr>
        <w:t xml:space="preserve"> and Blob storage</w:t>
      </w:r>
      <w:r>
        <w:rPr>
          <w:rFonts w:ascii="Cambria" w:hAnsi="Cambria" w:cs="Arial"/>
        </w:rPr>
        <w:t>.</w:t>
      </w:r>
    </w:p>
    <w:p w14:paraId="6E6B7E95" w14:textId="77777777" w:rsidR="0086393A" w:rsidRPr="0015684E" w:rsidRDefault="0086393A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Involved in handling team for a soften project delivery.</w:t>
      </w:r>
    </w:p>
    <w:p w14:paraId="2CE414A3" w14:textId="77777777" w:rsidR="0086393A" w:rsidRPr="0015684E" w:rsidRDefault="0086393A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Work with client/customer to create technical strategies and frameworks</w:t>
      </w:r>
    </w:p>
    <w:p w14:paraId="44F88A74" w14:textId="77777777" w:rsidR="0086393A" w:rsidRPr="0015684E" w:rsidRDefault="0086393A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86393A">
        <w:rPr>
          <w:rFonts w:ascii="Cambria" w:hAnsi="Cambria" w:cs="Arial"/>
        </w:rPr>
        <w:t>Line management of team members and their professional development</w:t>
      </w:r>
    </w:p>
    <w:p w14:paraId="0DE46ACC" w14:textId="77777777" w:rsidR="0086393A" w:rsidRPr="0015684E" w:rsidRDefault="0086393A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86393A">
        <w:rPr>
          <w:rFonts w:ascii="Cambria" w:hAnsi="Cambria" w:cs="Arial"/>
        </w:rPr>
        <w:t>Working with other Delivery Leads to perform impact analysis on key initiatives</w:t>
      </w:r>
    </w:p>
    <w:p w14:paraId="0EE1C1BE" w14:textId="77777777" w:rsidR="0086393A" w:rsidRPr="0015684E" w:rsidRDefault="0086393A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86393A">
        <w:rPr>
          <w:rFonts w:ascii="Cambria" w:hAnsi="Cambria" w:cs="Arial"/>
        </w:rPr>
        <w:t>Understand and execute Change and Incident management</w:t>
      </w:r>
    </w:p>
    <w:p w14:paraId="05D26141" w14:textId="77777777" w:rsidR="0086393A" w:rsidRPr="0015684E" w:rsidRDefault="0086393A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86393A">
        <w:rPr>
          <w:rFonts w:ascii="Cambria" w:hAnsi="Cambria" w:cs="Arial"/>
        </w:rPr>
        <w:t>Work with the Project Manager in the production of Project Work Package for Production related Products</w:t>
      </w:r>
    </w:p>
    <w:p w14:paraId="72E9BC2C" w14:textId="77777777" w:rsidR="00F12093" w:rsidRDefault="00F12093" w:rsidP="00F12093">
      <w:pPr>
        <w:suppressAutoHyphens w:val="0"/>
        <w:spacing w:after="0"/>
        <w:jc w:val="both"/>
        <w:rPr>
          <w:rFonts w:ascii="Cambria" w:hAnsi="Cambria" w:cs="Arial"/>
        </w:rPr>
      </w:pPr>
    </w:p>
    <w:p w14:paraId="0BE4E1B8" w14:textId="77777777" w:rsidR="002D0501" w:rsidRPr="000B525F" w:rsidRDefault="002D0501" w:rsidP="002D050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66B3FB86" w14:textId="77777777" w:rsidR="002D0501" w:rsidRDefault="002D0501" w:rsidP="002D050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</w:t>
      </w:r>
      <w:r w:rsidR="001C4FCB">
        <w:rPr>
          <w:rFonts w:ascii="Cambria" w:hAnsi="Cambria" w:cs="Arial"/>
        </w:rPr>
        <w:t xml:space="preserve">AWS S3, EMR,EC2, </w:t>
      </w:r>
      <w:proofErr w:type="spellStart"/>
      <w:r w:rsidR="001C4FCB">
        <w:rPr>
          <w:rFonts w:ascii="Cambria" w:hAnsi="Cambria" w:cs="Arial"/>
        </w:rPr>
        <w:t>EMR,Redshift</w:t>
      </w:r>
      <w:proofErr w:type="spellEnd"/>
      <w:r w:rsidR="001C4FCB">
        <w:rPr>
          <w:rFonts w:ascii="Cambria" w:hAnsi="Cambria" w:cs="Arial"/>
        </w:rPr>
        <w:t xml:space="preserve">, </w:t>
      </w:r>
      <w:proofErr w:type="spellStart"/>
      <w:r w:rsidR="001C4FCB">
        <w:rPr>
          <w:rFonts w:ascii="Cambria" w:hAnsi="Cambria" w:cs="Arial"/>
        </w:rPr>
        <w:t>Lambda</w:t>
      </w:r>
      <w:r w:rsidR="0094747F">
        <w:rPr>
          <w:rFonts w:ascii="Cambria" w:hAnsi="Cambria" w:cs="Arial"/>
        </w:rPr>
        <w:t>,Azure</w:t>
      </w:r>
      <w:proofErr w:type="spellEnd"/>
      <w:r w:rsidR="0094747F">
        <w:rPr>
          <w:rFonts w:ascii="Cambria" w:hAnsi="Cambria" w:cs="Arial"/>
        </w:rPr>
        <w:t xml:space="preserve"> </w:t>
      </w:r>
      <w:proofErr w:type="spellStart"/>
      <w:r w:rsidR="0094747F">
        <w:rPr>
          <w:rFonts w:ascii="Cambria" w:hAnsi="Cambria" w:cs="Arial"/>
        </w:rPr>
        <w:t>HDInsight,Azure</w:t>
      </w:r>
      <w:proofErr w:type="spellEnd"/>
      <w:r w:rsidR="0094747F">
        <w:rPr>
          <w:rFonts w:ascii="Cambria" w:hAnsi="Cambria" w:cs="Arial"/>
        </w:rPr>
        <w:t xml:space="preserve"> </w:t>
      </w:r>
      <w:proofErr w:type="spellStart"/>
      <w:r w:rsidR="0094747F">
        <w:rPr>
          <w:rFonts w:ascii="Cambria" w:hAnsi="Cambria" w:cs="Arial"/>
        </w:rPr>
        <w:t>ADL,Azure</w:t>
      </w:r>
      <w:proofErr w:type="spellEnd"/>
      <w:r w:rsidR="0094747F">
        <w:rPr>
          <w:rFonts w:ascii="Cambria" w:hAnsi="Cambria" w:cs="Arial"/>
        </w:rPr>
        <w:t xml:space="preserve"> blob </w:t>
      </w:r>
      <w:proofErr w:type="spellStart"/>
      <w:r w:rsidR="0094747F">
        <w:rPr>
          <w:rFonts w:ascii="Cambria" w:hAnsi="Cambria" w:cs="Arial"/>
        </w:rPr>
        <w:t>storage,Spark</w:t>
      </w:r>
      <w:proofErr w:type="spellEnd"/>
    </w:p>
    <w:p w14:paraId="21C53FEA" w14:textId="77777777" w:rsidR="002D0501" w:rsidRDefault="002D0501" w:rsidP="002D050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2731ADA1" w14:textId="77777777" w:rsidR="002D0501" w:rsidRPr="002D0501" w:rsidRDefault="002D0501" w:rsidP="002D050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37DEC71D" w14:textId="77777777" w:rsidR="005B64E5" w:rsidRDefault="005B64E5" w:rsidP="005B64E5">
      <w:pPr>
        <w:pStyle w:val="Heading5"/>
        <w:tabs>
          <w:tab w:val="left" w:pos="6120"/>
        </w:tabs>
        <w:spacing w:after="0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 xml:space="preserve">Project Name: </w:t>
      </w:r>
      <w:r>
        <w:rPr>
          <w:rFonts w:ascii="Cambria" w:eastAsia="Calibri" w:hAnsi="Cambria" w:cs="Arial"/>
          <w:i w:val="0"/>
          <w:sz w:val="22"/>
          <w:szCs w:val="22"/>
        </w:rPr>
        <w:t>Telstra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>
        <w:rPr>
          <w:rFonts w:ascii="Cambria" w:eastAsia="Calibri" w:hAnsi="Cambria"/>
          <w:color w:val="A6A6A6"/>
          <w:sz w:val="22"/>
          <w:szCs w:val="22"/>
        </w:rPr>
        <w:t>October 2018</w:t>
      </w:r>
      <w:r w:rsidRPr="000B525F">
        <w:rPr>
          <w:rFonts w:ascii="Cambria" w:eastAsia="Calibri" w:hAnsi="Cambria"/>
          <w:color w:val="A6A6A6"/>
          <w:sz w:val="22"/>
          <w:szCs w:val="22"/>
        </w:rPr>
        <w:t xml:space="preserve">– </w:t>
      </w:r>
      <w:r w:rsidR="001C4FCB">
        <w:rPr>
          <w:rFonts w:ascii="Cambria" w:eastAsia="Calibri" w:hAnsi="Cambria"/>
          <w:color w:val="A6A6A6"/>
          <w:sz w:val="22"/>
          <w:szCs w:val="22"/>
        </w:rPr>
        <w:t>October 2019</w:t>
      </w:r>
    </w:p>
    <w:p w14:paraId="14F7CDAA" w14:textId="77777777" w:rsidR="00525526" w:rsidRDefault="00525526" w:rsidP="005B64E5">
      <w:pPr>
        <w:spacing w:after="0"/>
        <w:jc w:val="both"/>
        <w:rPr>
          <w:rFonts w:ascii="Cambria" w:eastAsia="Times New Roman" w:hAnsi="Cambria" w:cs="Arial"/>
          <w:b/>
        </w:rPr>
      </w:pPr>
    </w:p>
    <w:p w14:paraId="4EA411A6" w14:textId="4E65082F" w:rsidR="005B64E5" w:rsidRDefault="005B64E5" w:rsidP="005B64E5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Role:</w:t>
      </w:r>
      <w:r w:rsidRPr="000B525F">
        <w:rPr>
          <w:rFonts w:ascii="Cambria" w:eastAsia="Times New Roman" w:hAnsi="Cambria" w:cs="Arial"/>
        </w:rPr>
        <w:t xml:space="preserve"> </w:t>
      </w:r>
      <w:r w:rsidRPr="005B64E5">
        <w:rPr>
          <w:rFonts w:ascii="Cambria" w:eastAsia="Times New Roman" w:hAnsi="Cambria" w:cs="Arial"/>
          <w:b/>
        </w:rPr>
        <w:t>Kafka - Spark</w:t>
      </w:r>
      <w:r>
        <w:rPr>
          <w:rFonts w:ascii="Cambria" w:eastAsia="Times New Roman" w:hAnsi="Cambria" w:cs="Arial"/>
          <w:b/>
        </w:rPr>
        <w:t xml:space="preserve"> streaming and Spark-SQL</w:t>
      </w:r>
      <w:r w:rsidRPr="000B525F">
        <w:rPr>
          <w:rFonts w:ascii="Cambria" w:eastAsia="Times New Roman" w:hAnsi="Cambria" w:cs="Arial"/>
          <w:b/>
        </w:rPr>
        <w:t xml:space="preserve"> Developer</w:t>
      </w:r>
    </w:p>
    <w:p w14:paraId="0745EB58" w14:textId="77777777" w:rsidR="006A4C3B" w:rsidRDefault="006A4C3B" w:rsidP="005B64E5">
      <w:pPr>
        <w:spacing w:after="0"/>
        <w:jc w:val="both"/>
        <w:rPr>
          <w:rFonts w:ascii="Cambria" w:eastAsia="Times New Roman" w:hAnsi="Cambria" w:cs="Arial"/>
          <w:b/>
        </w:rPr>
      </w:pPr>
    </w:p>
    <w:p w14:paraId="206240E0" w14:textId="77777777" w:rsidR="006A4C3B" w:rsidRDefault="006A4C3B" w:rsidP="005B64E5">
      <w:pPr>
        <w:spacing w:after="0"/>
        <w:jc w:val="both"/>
        <w:rPr>
          <w:rFonts w:ascii="Cambria" w:eastAsia="Times New Roman" w:hAnsi="Cambria" w:cs="Arial"/>
          <w:b/>
        </w:rPr>
      </w:pPr>
    </w:p>
    <w:p w14:paraId="745F83CD" w14:textId="77777777" w:rsidR="006A4C3B" w:rsidRPr="000B525F" w:rsidRDefault="006A4C3B" w:rsidP="005B64E5">
      <w:pPr>
        <w:spacing w:after="0"/>
        <w:jc w:val="both"/>
        <w:rPr>
          <w:rFonts w:ascii="Cambria" w:eastAsia="Times New Roman" w:hAnsi="Cambria" w:cs="Arial"/>
        </w:rPr>
      </w:pPr>
    </w:p>
    <w:p w14:paraId="0F5032AE" w14:textId="77777777" w:rsidR="005B64E5" w:rsidRDefault="005B64E5" w:rsidP="005B64E5">
      <w:pPr>
        <w:spacing w:after="0"/>
        <w:jc w:val="both"/>
        <w:rPr>
          <w:rFonts w:ascii="Cambria" w:eastAsia="Times New Roman" w:hAnsi="Cambria" w:cs="Arial"/>
          <w:b/>
        </w:rPr>
      </w:pPr>
    </w:p>
    <w:p w14:paraId="12B50392" w14:textId="77777777" w:rsidR="005B64E5" w:rsidRDefault="005B64E5" w:rsidP="005B64E5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Responsibilities</w:t>
      </w:r>
    </w:p>
    <w:p w14:paraId="4556C105" w14:textId="77777777" w:rsidR="006A4C3B" w:rsidRPr="000B525F" w:rsidRDefault="006A4C3B" w:rsidP="005B64E5">
      <w:pPr>
        <w:spacing w:after="0"/>
        <w:jc w:val="both"/>
        <w:rPr>
          <w:rFonts w:ascii="Cambria" w:eastAsia="Times New Roman" w:hAnsi="Cambria" w:cs="Arial"/>
          <w:b/>
        </w:rPr>
      </w:pPr>
    </w:p>
    <w:p w14:paraId="2C37B383" w14:textId="77777777" w:rsidR="006A4C3B" w:rsidRPr="006A4C3B" w:rsidRDefault="005B64E5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6A4C3B">
        <w:rPr>
          <w:rFonts w:ascii="Cambria" w:hAnsi="Cambria" w:cs="Arial"/>
        </w:rPr>
        <w:t xml:space="preserve">Performed </w:t>
      </w:r>
      <w:r w:rsidRPr="0015684E">
        <w:rPr>
          <w:rFonts w:ascii="Cambria" w:hAnsi="Cambria" w:cs="Arial"/>
        </w:rPr>
        <w:t>Import and Export</w:t>
      </w:r>
      <w:r w:rsidRPr="006A4C3B">
        <w:rPr>
          <w:rFonts w:ascii="Cambria" w:hAnsi="Cambria" w:cs="Arial"/>
        </w:rPr>
        <w:t xml:space="preserve"> of </w:t>
      </w:r>
      <w:r w:rsidR="006A4C3B" w:rsidRPr="006A4C3B">
        <w:rPr>
          <w:rFonts w:ascii="Cambria" w:hAnsi="Cambria" w:cs="Arial"/>
        </w:rPr>
        <w:t xml:space="preserve"> streaming </w:t>
      </w:r>
      <w:r w:rsidRPr="006A4C3B">
        <w:rPr>
          <w:rFonts w:ascii="Cambria" w:hAnsi="Cambria" w:cs="Arial"/>
        </w:rPr>
        <w:t xml:space="preserve">data into </w:t>
      </w:r>
      <w:proofErr w:type="spellStart"/>
      <w:r w:rsidR="006A4C3B" w:rsidRPr="0015684E">
        <w:rPr>
          <w:rFonts w:ascii="Cambria" w:hAnsi="Cambria" w:cs="Arial"/>
        </w:rPr>
        <w:t>kafka</w:t>
      </w:r>
      <w:proofErr w:type="spellEnd"/>
      <w:r w:rsidR="006A4C3B" w:rsidRPr="0015684E">
        <w:rPr>
          <w:rFonts w:ascii="Cambria" w:hAnsi="Cambria" w:cs="Arial"/>
        </w:rPr>
        <w:t xml:space="preserve"> </w:t>
      </w:r>
      <w:r w:rsidRPr="0015684E">
        <w:rPr>
          <w:rFonts w:ascii="Cambria" w:hAnsi="Cambria" w:cs="Arial"/>
        </w:rPr>
        <w:t xml:space="preserve"> </w:t>
      </w:r>
      <w:r w:rsidR="006A4C3B" w:rsidRPr="0015684E">
        <w:rPr>
          <w:rFonts w:ascii="Cambria" w:hAnsi="Cambria" w:cs="Arial"/>
        </w:rPr>
        <w:t>through spark Steaming</w:t>
      </w:r>
    </w:p>
    <w:p w14:paraId="6FEE6222" w14:textId="77777777" w:rsidR="005B64E5" w:rsidRDefault="006A4C3B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6A4C3B">
        <w:rPr>
          <w:rFonts w:ascii="Cambria" w:hAnsi="Cambria" w:cs="Arial"/>
        </w:rPr>
        <w:lastRenderedPageBreak/>
        <w:t xml:space="preserve">Developed </w:t>
      </w:r>
      <w:r w:rsidRPr="0015684E">
        <w:rPr>
          <w:rFonts w:ascii="Cambria" w:hAnsi="Cambria" w:cs="Arial"/>
        </w:rPr>
        <w:t>spark structured streaming</w:t>
      </w:r>
      <w:r w:rsidRPr="006A4C3B">
        <w:rPr>
          <w:rFonts w:ascii="Cambria" w:hAnsi="Cambria" w:cs="Arial"/>
        </w:rPr>
        <w:t xml:space="preserve"> code to increase the streaming Performance</w:t>
      </w:r>
    </w:p>
    <w:p w14:paraId="27379F60" w14:textId="77777777" w:rsidR="006A4C3B" w:rsidRDefault="006A4C3B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Involved in delivering  the resultant data to Cassandra</w:t>
      </w:r>
    </w:p>
    <w:p w14:paraId="1BE9E471" w14:textId="77777777" w:rsidR="006A4C3B" w:rsidRPr="006A4C3B" w:rsidRDefault="006A4C3B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Involved creating </w:t>
      </w:r>
      <w:r w:rsidRPr="0015684E">
        <w:rPr>
          <w:rFonts w:ascii="Cambria" w:hAnsi="Cambria" w:cs="Arial"/>
        </w:rPr>
        <w:t>Nifi flows</w:t>
      </w:r>
      <w:r>
        <w:rPr>
          <w:rFonts w:ascii="Cambria" w:hAnsi="Cambria" w:cs="Arial"/>
        </w:rPr>
        <w:t xml:space="preserve"> to make the process data to reach downstream systems.</w:t>
      </w:r>
    </w:p>
    <w:p w14:paraId="76ED9039" w14:textId="77777777" w:rsidR="005B64E5" w:rsidRPr="0015684E" w:rsidRDefault="005B64E5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Was responsible for Optimizing  Spark </w:t>
      </w:r>
      <w:proofErr w:type="spellStart"/>
      <w:r w:rsidRPr="0015684E">
        <w:rPr>
          <w:rFonts w:ascii="Cambria" w:hAnsi="Cambria" w:cs="Arial"/>
        </w:rPr>
        <w:t>sql</w:t>
      </w:r>
      <w:proofErr w:type="spellEnd"/>
      <w:r w:rsidRPr="0015684E">
        <w:rPr>
          <w:rFonts w:ascii="Cambria" w:hAnsi="Cambria" w:cs="Arial"/>
        </w:rPr>
        <w:t xml:space="preserve"> queries that helped in saving Cost to the project. </w:t>
      </w:r>
    </w:p>
    <w:p w14:paraId="12C2DE5C" w14:textId="77777777" w:rsidR="005B64E5" w:rsidRPr="0015684E" w:rsidRDefault="005B64E5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Handled </w:t>
      </w:r>
      <w:r>
        <w:rPr>
          <w:rFonts w:ascii="Cambria" w:hAnsi="Cambria" w:cs="Arial"/>
        </w:rPr>
        <w:t xml:space="preserve">streaming data using both </w:t>
      </w:r>
      <w:r w:rsidRPr="0015684E">
        <w:rPr>
          <w:rFonts w:ascii="Cambria" w:hAnsi="Cambria" w:cs="Arial"/>
        </w:rPr>
        <w:t xml:space="preserve">Spark streaming and Spark structured streaming </w:t>
      </w:r>
      <w:r>
        <w:rPr>
          <w:rFonts w:ascii="Cambria" w:hAnsi="Cambria" w:cs="Arial"/>
        </w:rPr>
        <w:t>APIs.</w:t>
      </w:r>
      <w:r w:rsidRPr="006A4C3B">
        <w:rPr>
          <w:rFonts w:ascii="Cambria" w:hAnsi="Cambria" w:cs="Arial"/>
        </w:rPr>
        <w:t>.</w:t>
      </w:r>
    </w:p>
    <w:p w14:paraId="58D92871" w14:textId="77777777" w:rsidR="005B64E5" w:rsidRPr="000B525F" w:rsidRDefault="005B64E5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Exported necessary </w:t>
      </w:r>
      <w:r w:rsidR="006A4C3B">
        <w:rPr>
          <w:rFonts w:ascii="Cambria" w:hAnsi="Cambria" w:cs="Arial"/>
        </w:rPr>
        <w:t xml:space="preserve">spark Jars to run in the </w:t>
      </w:r>
      <w:r w:rsidR="006A4C3B" w:rsidRPr="0015684E">
        <w:rPr>
          <w:rFonts w:ascii="Cambria" w:hAnsi="Cambria" w:cs="Arial"/>
        </w:rPr>
        <w:t>Microsoft Azure Cloud</w:t>
      </w:r>
      <w:r w:rsidRPr="0015684E">
        <w:rPr>
          <w:rFonts w:ascii="Cambria" w:hAnsi="Cambria" w:cs="Arial"/>
        </w:rPr>
        <w:t>.</w:t>
      </w:r>
    </w:p>
    <w:p w14:paraId="1DF159A9" w14:textId="77777777" w:rsidR="005B64E5" w:rsidRPr="000B525F" w:rsidRDefault="005B64E5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Involved in </w:t>
      </w:r>
      <w:r w:rsidRPr="00132F2A">
        <w:rPr>
          <w:rFonts w:ascii="Cambria" w:hAnsi="Cambria" w:cs="Arial"/>
        </w:rPr>
        <w:t>working on the</w:t>
      </w:r>
      <w:r w:rsidRPr="0015684E">
        <w:rPr>
          <w:rFonts w:ascii="Cambria" w:hAnsi="Cambria" w:cs="Arial"/>
        </w:rPr>
        <w:t xml:space="preserve"> Data Analysis, Data Quality and data profiling </w:t>
      </w:r>
      <w:r w:rsidRPr="00132F2A">
        <w:rPr>
          <w:rFonts w:ascii="Cambria" w:hAnsi="Cambria" w:cs="Arial"/>
        </w:rPr>
        <w:t>for handling the</w:t>
      </w:r>
      <w:r w:rsidRPr="0015684E">
        <w:rPr>
          <w:rFonts w:ascii="Cambria" w:hAnsi="Cambria" w:cs="Arial"/>
        </w:rPr>
        <w:t xml:space="preserve"> business that helped the Business team. </w:t>
      </w:r>
    </w:p>
    <w:p w14:paraId="4F095D5E" w14:textId="77777777" w:rsidR="005B64E5" w:rsidRPr="000B525F" w:rsidRDefault="005B64E5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Loaded and transformed</w:t>
      </w:r>
      <w:r w:rsidRPr="000B525F">
        <w:rPr>
          <w:rFonts w:ascii="Cambria" w:hAnsi="Cambria" w:cs="Arial"/>
        </w:rPr>
        <w:t xml:space="preserve"> lar</w:t>
      </w:r>
      <w:r>
        <w:rPr>
          <w:rFonts w:ascii="Cambria" w:hAnsi="Cambria" w:cs="Arial"/>
        </w:rPr>
        <w:t xml:space="preserve">ge sets of semi structured data likes </w:t>
      </w:r>
      <w:proofErr w:type="spellStart"/>
      <w:r w:rsidRPr="0015684E">
        <w:rPr>
          <w:rFonts w:ascii="Cambria" w:hAnsi="Cambria" w:cs="Arial"/>
        </w:rPr>
        <w:t>XML,JSON,Avro,Parquet</w:t>
      </w:r>
      <w:proofErr w:type="spellEnd"/>
      <w:r>
        <w:rPr>
          <w:rFonts w:ascii="Cambria" w:hAnsi="Cambria" w:cs="Arial"/>
        </w:rPr>
        <w:t>.</w:t>
      </w:r>
    </w:p>
    <w:p w14:paraId="354FC919" w14:textId="77777777" w:rsidR="005B64E5" w:rsidRDefault="005B64E5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Code</w:t>
      </w:r>
      <w:r w:rsidRPr="000B525F">
        <w:rPr>
          <w:rFonts w:ascii="Cambria" w:hAnsi="Cambria" w:cs="Arial"/>
        </w:rPr>
        <w:t xml:space="preserve"> &amp; </w:t>
      </w:r>
      <w:r w:rsidRPr="0015684E">
        <w:rPr>
          <w:rFonts w:ascii="Cambria" w:hAnsi="Cambria" w:cs="Arial"/>
        </w:rPr>
        <w:t>peer review</w:t>
      </w:r>
      <w:r w:rsidRPr="000B525F">
        <w:rPr>
          <w:rFonts w:ascii="Cambria" w:hAnsi="Cambria" w:cs="Arial"/>
        </w:rPr>
        <w:t xml:space="preserve"> of assigned task. Unit testing and Bug fixing.</w:t>
      </w:r>
    </w:p>
    <w:p w14:paraId="50E297C7" w14:textId="77777777" w:rsidR="005B64E5" w:rsidRPr="000B525F" w:rsidRDefault="005B64E5" w:rsidP="005B64E5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1FE58303" w14:textId="77777777" w:rsidR="005B64E5" w:rsidRPr="00743F28" w:rsidRDefault="005B64E5" w:rsidP="005B64E5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Hadoop, </w:t>
      </w:r>
      <w:r>
        <w:rPr>
          <w:rFonts w:ascii="Cambria" w:hAnsi="Cambria" w:cs="Arial"/>
        </w:rPr>
        <w:t>HDFS, Hive, Sqoop</w:t>
      </w:r>
      <w:r w:rsidRPr="000B525F">
        <w:rPr>
          <w:rFonts w:ascii="Cambria" w:hAnsi="Cambria" w:cs="Arial"/>
        </w:rPr>
        <w:t>,</w:t>
      </w:r>
      <w:r>
        <w:rPr>
          <w:rFonts w:ascii="Cambria" w:hAnsi="Cambria" w:cs="Arial"/>
        </w:rPr>
        <w:t xml:space="preserve"> </w:t>
      </w:r>
      <w:r w:rsidRPr="006A142D">
        <w:rPr>
          <w:rFonts w:ascii="Cambria" w:hAnsi="Cambria" w:cs="Arial"/>
          <w:b/>
          <w:bCs/>
        </w:rPr>
        <w:t xml:space="preserve">Spark </w:t>
      </w:r>
      <w:proofErr w:type="spellStart"/>
      <w:r w:rsidRPr="006A142D">
        <w:rPr>
          <w:rFonts w:ascii="Cambria" w:hAnsi="Cambria" w:cs="Arial"/>
          <w:b/>
          <w:bCs/>
        </w:rPr>
        <w:t>sql</w:t>
      </w:r>
      <w:proofErr w:type="spellEnd"/>
      <w:r>
        <w:rPr>
          <w:rFonts w:ascii="Cambria" w:hAnsi="Cambria" w:cs="Arial"/>
        </w:rPr>
        <w:t xml:space="preserve">, </w:t>
      </w:r>
      <w:r>
        <w:rPr>
          <w:rFonts w:ascii="Cambria" w:hAnsi="Cambria" w:cs="Arial"/>
          <w:b/>
        </w:rPr>
        <w:t xml:space="preserve">Spark streaming, Spark structured streaming, </w:t>
      </w:r>
      <w:proofErr w:type="spellStart"/>
      <w:r>
        <w:rPr>
          <w:rFonts w:ascii="Cambria" w:hAnsi="Cambria" w:cs="Arial"/>
        </w:rPr>
        <w:t>kafka</w:t>
      </w:r>
      <w:proofErr w:type="spellEnd"/>
    </w:p>
    <w:p w14:paraId="42DFDC23" w14:textId="77777777" w:rsidR="005B64E5" w:rsidRDefault="005B64E5" w:rsidP="005B64E5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i w:val="0"/>
          <w:sz w:val="22"/>
          <w:szCs w:val="22"/>
        </w:rPr>
      </w:pPr>
    </w:p>
    <w:p w14:paraId="210D0096" w14:textId="77777777" w:rsidR="005B64E5" w:rsidRDefault="005B64E5" w:rsidP="00226F51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i w:val="0"/>
          <w:sz w:val="22"/>
          <w:szCs w:val="22"/>
        </w:rPr>
      </w:pPr>
    </w:p>
    <w:p w14:paraId="0ADC341E" w14:textId="77777777" w:rsidR="005B64E5" w:rsidRDefault="005B64E5" w:rsidP="00226F51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i w:val="0"/>
          <w:sz w:val="22"/>
          <w:szCs w:val="22"/>
        </w:rPr>
      </w:pPr>
    </w:p>
    <w:p w14:paraId="3CC80A29" w14:textId="77777777" w:rsidR="00226F51" w:rsidRDefault="00226F51" w:rsidP="00226F51">
      <w:pPr>
        <w:pStyle w:val="Heading5"/>
        <w:tabs>
          <w:tab w:val="left" w:pos="6120"/>
        </w:tabs>
        <w:spacing w:after="0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 xml:space="preserve">Project Name: </w:t>
      </w:r>
      <w:r>
        <w:rPr>
          <w:rFonts w:ascii="Cambria" w:eastAsia="Calibri" w:hAnsi="Cambria" w:cs="Arial"/>
          <w:i w:val="0"/>
          <w:sz w:val="22"/>
          <w:szCs w:val="22"/>
        </w:rPr>
        <w:t>Synchrony Financial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>
        <w:rPr>
          <w:rFonts w:ascii="Cambria" w:eastAsia="Calibri" w:hAnsi="Cambria"/>
          <w:color w:val="A6A6A6"/>
          <w:sz w:val="22"/>
          <w:szCs w:val="22"/>
        </w:rPr>
        <w:t>August 2017</w:t>
      </w:r>
      <w:r w:rsidRPr="000B525F">
        <w:rPr>
          <w:rFonts w:ascii="Cambria" w:eastAsia="Calibri" w:hAnsi="Cambria"/>
          <w:color w:val="A6A6A6"/>
          <w:sz w:val="22"/>
          <w:szCs w:val="22"/>
        </w:rPr>
        <w:t xml:space="preserve">– </w:t>
      </w:r>
      <w:r w:rsidR="005B64E5">
        <w:rPr>
          <w:rFonts w:ascii="Cambria" w:eastAsia="Calibri" w:hAnsi="Cambria"/>
          <w:color w:val="A6A6A6"/>
          <w:sz w:val="22"/>
          <w:szCs w:val="22"/>
        </w:rPr>
        <w:t>September -2018</w:t>
      </w:r>
    </w:p>
    <w:p w14:paraId="223D9213" w14:textId="77777777" w:rsidR="00226F51" w:rsidRPr="000B525F" w:rsidRDefault="00226F51" w:rsidP="00226F51">
      <w:pPr>
        <w:spacing w:after="0"/>
        <w:jc w:val="both"/>
        <w:rPr>
          <w:rFonts w:ascii="Cambria" w:eastAsia="Times New Roman" w:hAnsi="Cambria" w:cs="Arial"/>
        </w:rPr>
      </w:pPr>
      <w:r w:rsidRPr="000B525F">
        <w:rPr>
          <w:rFonts w:ascii="Cambria" w:eastAsia="Times New Roman" w:hAnsi="Cambria" w:cs="Arial"/>
          <w:b/>
        </w:rPr>
        <w:t>Project Role:</w:t>
      </w:r>
      <w:r w:rsidRPr="000B525F">
        <w:rPr>
          <w:rFonts w:ascii="Cambria" w:eastAsia="Times New Roman" w:hAnsi="Cambria" w:cs="Arial"/>
        </w:rPr>
        <w:t xml:space="preserve"> </w:t>
      </w:r>
      <w:r>
        <w:rPr>
          <w:rFonts w:ascii="Cambria" w:eastAsia="Times New Roman" w:hAnsi="Cambria" w:cs="Arial"/>
          <w:b/>
        </w:rPr>
        <w:t>Spark streaming and Spark</w:t>
      </w:r>
      <w:r w:rsidR="00743F28">
        <w:rPr>
          <w:rFonts w:ascii="Cambria" w:eastAsia="Times New Roman" w:hAnsi="Cambria" w:cs="Arial"/>
          <w:b/>
        </w:rPr>
        <w:t>-</w:t>
      </w:r>
      <w:r>
        <w:rPr>
          <w:rFonts w:ascii="Cambria" w:eastAsia="Times New Roman" w:hAnsi="Cambria" w:cs="Arial"/>
          <w:b/>
        </w:rPr>
        <w:t>SQL</w:t>
      </w:r>
      <w:r w:rsidRPr="000B525F">
        <w:rPr>
          <w:rFonts w:ascii="Cambria" w:eastAsia="Times New Roman" w:hAnsi="Cambria" w:cs="Arial"/>
          <w:b/>
        </w:rPr>
        <w:t xml:space="preserve"> Developer</w:t>
      </w:r>
    </w:p>
    <w:p w14:paraId="2F199A6D" w14:textId="77777777" w:rsidR="00226F51" w:rsidRDefault="00226F51" w:rsidP="00226F51">
      <w:pPr>
        <w:spacing w:after="0"/>
        <w:jc w:val="both"/>
        <w:rPr>
          <w:rFonts w:ascii="Cambria" w:eastAsia="Times New Roman" w:hAnsi="Cambria" w:cs="Arial"/>
          <w:b/>
        </w:rPr>
      </w:pPr>
    </w:p>
    <w:p w14:paraId="044611EE" w14:textId="77777777" w:rsidR="00226F51" w:rsidRPr="000B525F" w:rsidRDefault="00226F51" w:rsidP="00226F51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Responsibilities</w:t>
      </w:r>
    </w:p>
    <w:p w14:paraId="0F2A9222" w14:textId="77777777" w:rsidR="00226F51" w:rsidRPr="0015684E" w:rsidRDefault="00226F5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Performed </w:t>
      </w:r>
      <w:r w:rsidRPr="0015684E">
        <w:rPr>
          <w:rFonts w:ascii="Cambria" w:hAnsi="Cambria" w:cs="Arial"/>
        </w:rPr>
        <w:t>Import and Export</w:t>
      </w:r>
      <w:r w:rsidRPr="000B525F">
        <w:rPr>
          <w:rFonts w:ascii="Cambria" w:hAnsi="Cambria" w:cs="Arial"/>
        </w:rPr>
        <w:t xml:space="preserve"> of data into </w:t>
      </w:r>
      <w:r w:rsidRPr="0015684E">
        <w:rPr>
          <w:rFonts w:ascii="Cambria" w:hAnsi="Cambria" w:cs="Arial"/>
        </w:rPr>
        <w:t>HDFS and Hive</w:t>
      </w:r>
      <w:r w:rsidRPr="000B525F">
        <w:rPr>
          <w:rFonts w:ascii="Cambria" w:hAnsi="Cambria" w:cs="Arial"/>
        </w:rPr>
        <w:t xml:space="preserve"> using </w:t>
      </w:r>
      <w:r w:rsidRPr="0015684E">
        <w:rPr>
          <w:rFonts w:ascii="Cambria" w:hAnsi="Cambria" w:cs="Arial"/>
        </w:rPr>
        <w:t xml:space="preserve">Sqoop </w:t>
      </w:r>
      <w:r w:rsidRPr="000B525F">
        <w:rPr>
          <w:rFonts w:ascii="Cambria" w:hAnsi="Cambria" w:cs="Arial"/>
        </w:rPr>
        <w:t xml:space="preserve">and managed data within the environment. </w:t>
      </w:r>
    </w:p>
    <w:p w14:paraId="6F34DE71" w14:textId="77777777" w:rsidR="00226F51" w:rsidRPr="000B525F" w:rsidRDefault="00743F28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Involved in handling streaming Data from </w:t>
      </w:r>
      <w:r w:rsidRPr="0015684E">
        <w:rPr>
          <w:rFonts w:ascii="Cambria" w:hAnsi="Cambria" w:cs="Arial"/>
        </w:rPr>
        <w:t>Kafka</w:t>
      </w:r>
      <w:r>
        <w:rPr>
          <w:rFonts w:ascii="Cambria" w:hAnsi="Cambria" w:cs="Arial"/>
        </w:rPr>
        <w:t xml:space="preserve"> </w:t>
      </w:r>
      <w:r w:rsidR="00226F51" w:rsidRPr="000B525F">
        <w:rPr>
          <w:rFonts w:ascii="Cambria" w:hAnsi="Cambria" w:cs="Arial"/>
        </w:rPr>
        <w:t>.</w:t>
      </w:r>
      <w:r>
        <w:rPr>
          <w:rFonts w:ascii="Cambria" w:hAnsi="Cambria" w:cs="Arial"/>
        </w:rPr>
        <w:t>and processing it in</w:t>
      </w:r>
      <w:r w:rsidRPr="0015684E">
        <w:rPr>
          <w:rFonts w:ascii="Cambria" w:hAnsi="Cambria" w:cs="Arial"/>
        </w:rPr>
        <w:t xml:space="preserve"> Spark.</w:t>
      </w:r>
    </w:p>
    <w:p w14:paraId="5A4688D0" w14:textId="77777777" w:rsidR="00226F51" w:rsidRPr="0015684E" w:rsidRDefault="00226F5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Was responsible for Optimizing </w:t>
      </w:r>
      <w:r w:rsidR="00743F28" w:rsidRPr="0015684E">
        <w:rPr>
          <w:rFonts w:ascii="Cambria" w:hAnsi="Cambria" w:cs="Arial"/>
        </w:rPr>
        <w:t xml:space="preserve"> Spark </w:t>
      </w:r>
      <w:proofErr w:type="spellStart"/>
      <w:r w:rsidR="00743F28" w:rsidRPr="0015684E">
        <w:rPr>
          <w:rFonts w:ascii="Cambria" w:hAnsi="Cambria" w:cs="Arial"/>
        </w:rPr>
        <w:t>sql</w:t>
      </w:r>
      <w:proofErr w:type="spellEnd"/>
      <w:r w:rsidRPr="0015684E">
        <w:rPr>
          <w:rFonts w:ascii="Cambria" w:hAnsi="Cambria" w:cs="Arial"/>
        </w:rPr>
        <w:t xml:space="preserve"> queries that helped in saving Cost to the project. </w:t>
      </w:r>
    </w:p>
    <w:p w14:paraId="5EFB85D4" w14:textId="77777777" w:rsidR="00226F51" w:rsidRPr="0015684E" w:rsidRDefault="00226F5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Handled </w:t>
      </w:r>
      <w:r w:rsidR="00743F28">
        <w:rPr>
          <w:rFonts w:ascii="Cambria" w:hAnsi="Cambria" w:cs="Arial"/>
        </w:rPr>
        <w:t xml:space="preserve">streaming data using both </w:t>
      </w:r>
      <w:r w:rsidR="00743F28" w:rsidRPr="0015684E">
        <w:rPr>
          <w:rFonts w:ascii="Cambria" w:hAnsi="Cambria" w:cs="Arial"/>
        </w:rPr>
        <w:t xml:space="preserve">Spark streaming and Spark structured streaming </w:t>
      </w:r>
      <w:r w:rsidR="00743F28">
        <w:rPr>
          <w:rFonts w:ascii="Cambria" w:hAnsi="Cambria" w:cs="Arial"/>
        </w:rPr>
        <w:t>APIs.</w:t>
      </w:r>
    </w:p>
    <w:p w14:paraId="7249EFED" w14:textId="77777777" w:rsidR="00226F51" w:rsidRPr="000B525F" w:rsidRDefault="00226F5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Managed </w:t>
      </w:r>
      <w:r w:rsidR="00743F28" w:rsidRPr="0015684E">
        <w:rPr>
          <w:rFonts w:ascii="Cambria" w:hAnsi="Cambria" w:cs="Arial"/>
        </w:rPr>
        <w:t xml:space="preserve">Kafka Consumption </w:t>
      </w:r>
      <w:r w:rsidR="00743F28">
        <w:rPr>
          <w:rFonts w:ascii="Cambria" w:hAnsi="Cambria" w:cs="Arial"/>
        </w:rPr>
        <w:t xml:space="preserve">in an optimized way </w:t>
      </w:r>
      <w:r w:rsidR="00E25D2E">
        <w:rPr>
          <w:rFonts w:ascii="Cambria" w:hAnsi="Cambria" w:cs="Arial"/>
        </w:rPr>
        <w:t xml:space="preserve">for </w:t>
      </w:r>
      <w:r w:rsidR="00743F28">
        <w:rPr>
          <w:rFonts w:ascii="Cambria" w:hAnsi="Cambria" w:cs="Arial"/>
        </w:rPr>
        <w:t xml:space="preserve"> a better performance.</w:t>
      </w:r>
    </w:p>
    <w:p w14:paraId="1986561B" w14:textId="77777777" w:rsidR="00226F51" w:rsidRPr="000B525F" w:rsidRDefault="00743F28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Exported necessary spark Jars to run in the cluster.</w:t>
      </w:r>
    </w:p>
    <w:p w14:paraId="51A1F8CA" w14:textId="77777777" w:rsidR="00226F51" w:rsidRPr="000B525F" w:rsidRDefault="00226F5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Involved in </w:t>
      </w:r>
      <w:r w:rsidRPr="00132F2A">
        <w:rPr>
          <w:rFonts w:ascii="Cambria" w:hAnsi="Cambria" w:cs="Arial"/>
        </w:rPr>
        <w:t>working on the</w:t>
      </w:r>
      <w:r w:rsidRPr="0015684E">
        <w:rPr>
          <w:rFonts w:ascii="Cambria" w:hAnsi="Cambria" w:cs="Arial"/>
        </w:rPr>
        <w:t xml:space="preserve"> Data Analysis, Data Quality and data profiling </w:t>
      </w:r>
      <w:r w:rsidRPr="00132F2A">
        <w:rPr>
          <w:rFonts w:ascii="Cambria" w:hAnsi="Cambria" w:cs="Arial"/>
        </w:rPr>
        <w:t>for handling the</w:t>
      </w:r>
      <w:r w:rsidRPr="0015684E">
        <w:rPr>
          <w:rFonts w:ascii="Cambria" w:hAnsi="Cambria" w:cs="Arial"/>
        </w:rPr>
        <w:t xml:space="preserve"> business that helped the Business team. </w:t>
      </w:r>
    </w:p>
    <w:p w14:paraId="4DD232F3" w14:textId="77777777" w:rsidR="00226F51" w:rsidRPr="000B525F" w:rsidRDefault="00226F5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Loaded and transformed</w:t>
      </w:r>
      <w:r w:rsidRPr="000B525F">
        <w:rPr>
          <w:rFonts w:ascii="Cambria" w:hAnsi="Cambria" w:cs="Arial"/>
        </w:rPr>
        <w:t xml:space="preserve"> lar</w:t>
      </w:r>
      <w:r w:rsidR="00743F28">
        <w:rPr>
          <w:rFonts w:ascii="Cambria" w:hAnsi="Cambria" w:cs="Arial"/>
        </w:rPr>
        <w:t xml:space="preserve">ge sets of semi structured data likes </w:t>
      </w:r>
      <w:proofErr w:type="spellStart"/>
      <w:r w:rsidR="00743F28" w:rsidRPr="0015684E">
        <w:rPr>
          <w:rFonts w:ascii="Cambria" w:hAnsi="Cambria" w:cs="Arial"/>
        </w:rPr>
        <w:t>XML,JSON,Avro,Parquet</w:t>
      </w:r>
      <w:proofErr w:type="spellEnd"/>
      <w:r w:rsidR="00743F28">
        <w:rPr>
          <w:rFonts w:ascii="Cambria" w:hAnsi="Cambria" w:cs="Arial"/>
        </w:rPr>
        <w:t>.</w:t>
      </w:r>
    </w:p>
    <w:p w14:paraId="13F97EC1" w14:textId="77777777" w:rsidR="00226F51" w:rsidRDefault="00226F51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Code</w:t>
      </w:r>
      <w:r w:rsidRPr="000B525F">
        <w:rPr>
          <w:rFonts w:ascii="Cambria" w:hAnsi="Cambria" w:cs="Arial"/>
        </w:rPr>
        <w:t xml:space="preserve"> &amp; </w:t>
      </w:r>
      <w:r w:rsidRPr="0015684E">
        <w:rPr>
          <w:rFonts w:ascii="Cambria" w:hAnsi="Cambria" w:cs="Arial"/>
        </w:rPr>
        <w:t>peer review</w:t>
      </w:r>
      <w:r w:rsidRPr="000B525F">
        <w:rPr>
          <w:rFonts w:ascii="Cambria" w:hAnsi="Cambria" w:cs="Arial"/>
        </w:rPr>
        <w:t xml:space="preserve"> of assigned task. Unit testing and Bug fixing.</w:t>
      </w:r>
    </w:p>
    <w:p w14:paraId="658069DC" w14:textId="77777777" w:rsidR="00226F51" w:rsidRPr="000B525F" w:rsidRDefault="00226F51" w:rsidP="00226F5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0A69FC29" w14:textId="77777777" w:rsidR="00226F51" w:rsidRPr="00743F28" w:rsidRDefault="00226F51" w:rsidP="00226F5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Hadoop, </w:t>
      </w:r>
      <w:r w:rsidR="00743F28">
        <w:rPr>
          <w:rFonts w:ascii="Cambria" w:hAnsi="Cambria" w:cs="Arial"/>
        </w:rPr>
        <w:t>HDFS, Hive, Sqoop</w:t>
      </w:r>
      <w:r w:rsidRPr="000B525F">
        <w:rPr>
          <w:rFonts w:ascii="Cambria" w:hAnsi="Cambria" w:cs="Arial"/>
        </w:rPr>
        <w:t>,</w:t>
      </w:r>
      <w:r>
        <w:rPr>
          <w:rFonts w:ascii="Cambria" w:hAnsi="Cambria" w:cs="Arial"/>
        </w:rPr>
        <w:t xml:space="preserve"> </w:t>
      </w:r>
      <w:r w:rsidRPr="006A142D">
        <w:rPr>
          <w:rFonts w:ascii="Cambria" w:hAnsi="Cambria" w:cs="Arial"/>
          <w:b/>
          <w:bCs/>
        </w:rPr>
        <w:t xml:space="preserve">Spark </w:t>
      </w:r>
      <w:proofErr w:type="spellStart"/>
      <w:r w:rsidRPr="006A142D">
        <w:rPr>
          <w:rFonts w:ascii="Cambria" w:hAnsi="Cambria" w:cs="Arial"/>
          <w:b/>
          <w:bCs/>
        </w:rPr>
        <w:t>sql</w:t>
      </w:r>
      <w:proofErr w:type="spellEnd"/>
      <w:r>
        <w:rPr>
          <w:rFonts w:ascii="Cambria" w:hAnsi="Cambria" w:cs="Arial"/>
        </w:rPr>
        <w:t xml:space="preserve">, </w:t>
      </w:r>
      <w:r w:rsidR="00743F28">
        <w:rPr>
          <w:rFonts w:ascii="Cambria" w:hAnsi="Cambria" w:cs="Arial"/>
          <w:b/>
        </w:rPr>
        <w:t>Spark streaming,</w:t>
      </w:r>
      <w:r w:rsidR="00DC63EE">
        <w:rPr>
          <w:rFonts w:ascii="Cambria" w:hAnsi="Cambria" w:cs="Arial"/>
          <w:b/>
        </w:rPr>
        <w:t xml:space="preserve"> Spark structured streaming,</w:t>
      </w:r>
      <w:r w:rsidR="00743F28">
        <w:rPr>
          <w:rFonts w:ascii="Cambria" w:hAnsi="Cambria" w:cs="Arial"/>
          <w:b/>
        </w:rPr>
        <w:t xml:space="preserve"> </w:t>
      </w:r>
      <w:proofErr w:type="spellStart"/>
      <w:r w:rsidR="00743F28">
        <w:rPr>
          <w:rFonts w:ascii="Cambria" w:hAnsi="Cambria" w:cs="Arial"/>
        </w:rPr>
        <w:t>kafka</w:t>
      </w:r>
      <w:proofErr w:type="spellEnd"/>
    </w:p>
    <w:p w14:paraId="1EFB5F34" w14:textId="77777777" w:rsidR="001521DA" w:rsidRDefault="001521DA" w:rsidP="00430A50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i w:val="0"/>
          <w:sz w:val="22"/>
          <w:szCs w:val="22"/>
        </w:rPr>
      </w:pPr>
    </w:p>
    <w:p w14:paraId="2C800B1C" w14:textId="77777777" w:rsidR="003D43B4" w:rsidRPr="000B525F" w:rsidRDefault="003D43B4" w:rsidP="00430A50">
      <w:pPr>
        <w:pStyle w:val="Heading5"/>
        <w:tabs>
          <w:tab w:val="left" w:pos="6120"/>
        </w:tabs>
        <w:spacing w:after="0"/>
        <w:rPr>
          <w:rFonts w:ascii="Cambria" w:eastAsia="Calibri" w:hAnsi="Cambria"/>
          <w:b w:val="0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 xml:space="preserve">Project </w:t>
      </w:r>
      <w:r w:rsidR="00FA0FAF" w:rsidRPr="000B525F">
        <w:rPr>
          <w:rFonts w:ascii="Cambria" w:eastAsia="Calibri" w:hAnsi="Cambria" w:cs="Arial"/>
          <w:i w:val="0"/>
          <w:sz w:val="22"/>
          <w:szCs w:val="22"/>
        </w:rPr>
        <w:t>Name:</w:t>
      </w:r>
      <w:r w:rsidR="005E77F3" w:rsidRPr="000B525F">
        <w:rPr>
          <w:rFonts w:ascii="Cambria" w:eastAsia="Calibri" w:hAnsi="Cambria" w:cs="Arial"/>
          <w:i w:val="0"/>
          <w:sz w:val="22"/>
          <w:szCs w:val="22"/>
        </w:rPr>
        <w:t xml:space="preserve"> </w:t>
      </w:r>
      <w:r w:rsidR="009E338D">
        <w:rPr>
          <w:rFonts w:ascii="Cambria" w:eastAsia="Calibri" w:hAnsi="Cambria" w:cs="Arial"/>
          <w:i w:val="0"/>
          <w:sz w:val="22"/>
          <w:szCs w:val="22"/>
        </w:rPr>
        <w:t>Hewlett Packard</w:t>
      </w:r>
      <w:r w:rsidR="00DE0799" w:rsidRPr="000B525F">
        <w:rPr>
          <w:rFonts w:ascii="Cambria" w:eastAsia="Calibri" w:hAnsi="Cambria"/>
          <w:b w:val="0"/>
          <w:sz w:val="22"/>
          <w:szCs w:val="22"/>
        </w:rPr>
        <w:tab/>
      </w:r>
      <w:r w:rsidR="00DE0799"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 w:rsidR="00E25693">
        <w:rPr>
          <w:rFonts w:ascii="Cambria" w:eastAsia="Calibri" w:hAnsi="Cambria"/>
          <w:color w:val="A6A6A6"/>
          <w:sz w:val="22"/>
          <w:szCs w:val="22"/>
        </w:rPr>
        <w:t>September</w:t>
      </w:r>
      <w:r w:rsidR="00173006">
        <w:rPr>
          <w:rFonts w:ascii="Cambria" w:eastAsia="Calibri" w:hAnsi="Cambria"/>
          <w:color w:val="A6A6A6"/>
          <w:sz w:val="22"/>
          <w:szCs w:val="22"/>
        </w:rPr>
        <w:t xml:space="preserve"> 2015</w:t>
      </w:r>
      <w:r w:rsidRPr="000B525F">
        <w:rPr>
          <w:rFonts w:ascii="Cambria" w:eastAsia="Calibri" w:hAnsi="Cambria"/>
          <w:color w:val="A6A6A6"/>
          <w:sz w:val="22"/>
          <w:szCs w:val="22"/>
        </w:rPr>
        <w:t xml:space="preserve">– </w:t>
      </w:r>
      <w:r w:rsidR="00226F51">
        <w:rPr>
          <w:rFonts w:ascii="Cambria" w:eastAsia="Calibri" w:hAnsi="Cambria"/>
          <w:color w:val="A6A6A6"/>
          <w:sz w:val="22"/>
          <w:szCs w:val="22"/>
        </w:rPr>
        <w:t>June 2017</w:t>
      </w:r>
    </w:p>
    <w:p w14:paraId="223BCB78" w14:textId="77777777" w:rsidR="007A32FD" w:rsidRPr="000B525F" w:rsidRDefault="007A32FD" w:rsidP="00430A50">
      <w:pPr>
        <w:spacing w:after="0"/>
        <w:jc w:val="both"/>
        <w:rPr>
          <w:rFonts w:ascii="Cambria" w:eastAsia="Times New Roman" w:hAnsi="Cambria" w:cs="Arial"/>
        </w:rPr>
      </w:pPr>
      <w:r w:rsidRPr="000B525F">
        <w:rPr>
          <w:rFonts w:ascii="Cambria" w:eastAsia="Times New Roman" w:hAnsi="Cambria" w:cs="Arial"/>
          <w:b/>
        </w:rPr>
        <w:t xml:space="preserve">Project </w:t>
      </w:r>
      <w:r w:rsidR="00FA0FAF" w:rsidRPr="000B525F">
        <w:rPr>
          <w:rFonts w:ascii="Cambria" w:eastAsia="Times New Roman" w:hAnsi="Cambria" w:cs="Arial"/>
          <w:b/>
        </w:rPr>
        <w:t>Role:</w:t>
      </w:r>
      <w:r w:rsidRPr="000B525F">
        <w:rPr>
          <w:rFonts w:ascii="Cambria" w:eastAsia="Times New Roman" w:hAnsi="Cambria" w:cs="Arial"/>
        </w:rPr>
        <w:t xml:space="preserve"> </w:t>
      </w:r>
      <w:r w:rsidRPr="000B525F">
        <w:rPr>
          <w:rFonts w:ascii="Cambria" w:eastAsia="Times New Roman" w:hAnsi="Cambria" w:cs="Arial"/>
          <w:b/>
        </w:rPr>
        <w:t>Hadoop Developer</w:t>
      </w:r>
    </w:p>
    <w:p w14:paraId="6AF96CCB" w14:textId="77777777" w:rsidR="007A32FD" w:rsidRPr="000B525F" w:rsidRDefault="007A32FD" w:rsidP="00430A50">
      <w:pPr>
        <w:spacing w:after="0"/>
        <w:jc w:val="both"/>
        <w:rPr>
          <w:rFonts w:ascii="Cambria" w:eastAsia="Times New Roman" w:hAnsi="Cambria" w:cs="Arial"/>
          <w:b/>
        </w:rPr>
      </w:pPr>
    </w:p>
    <w:p w14:paraId="7DCF9C68" w14:textId="77777777" w:rsidR="00465CCC" w:rsidRPr="000B525F" w:rsidRDefault="002F7035" w:rsidP="00430A50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Responsibilities</w:t>
      </w:r>
    </w:p>
    <w:p w14:paraId="20B03AF1" w14:textId="77777777" w:rsidR="00291BBC" w:rsidRPr="000B525F" w:rsidRDefault="00291BBC" w:rsidP="00430A50">
      <w:pPr>
        <w:spacing w:after="0"/>
        <w:jc w:val="both"/>
        <w:rPr>
          <w:rFonts w:ascii="Cambria" w:eastAsia="Times New Roman" w:hAnsi="Cambria" w:cs="Arial"/>
          <w:b/>
        </w:rPr>
      </w:pPr>
    </w:p>
    <w:p w14:paraId="23D1FE74" w14:textId="77777777" w:rsidR="006638B0" w:rsidRPr="0015684E" w:rsidRDefault="006638B0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Performed </w:t>
      </w:r>
      <w:r w:rsidRPr="0015684E">
        <w:rPr>
          <w:rFonts w:ascii="Cambria" w:hAnsi="Cambria" w:cs="Arial"/>
        </w:rPr>
        <w:t>Import and Export</w:t>
      </w:r>
      <w:r w:rsidRPr="000B525F">
        <w:rPr>
          <w:rFonts w:ascii="Cambria" w:hAnsi="Cambria" w:cs="Arial"/>
        </w:rPr>
        <w:t xml:space="preserve"> of data into </w:t>
      </w:r>
      <w:r w:rsidRPr="0015684E">
        <w:rPr>
          <w:rFonts w:ascii="Cambria" w:hAnsi="Cambria" w:cs="Arial"/>
        </w:rPr>
        <w:t>HDFS and Hive</w:t>
      </w:r>
      <w:r w:rsidRPr="000B525F">
        <w:rPr>
          <w:rFonts w:ascii="Cambria" w:hAnsi="Cambria" w:cs="Arial"/>
        </w:rPr>
        <w:t xml:space="preserve"> using </w:t>
      </w:r>
      <w:r w:rsidRPr="0015684E">
        <w:rPr>
          <w:rFonts w:ascii="Cambria" w:hAnsi="Cambria" w:cs="Arial"/>
        </w:rPr>
        <w:t xml:space="preserve">Sqoop </w:t>
      </w:r>
      <w:r w:rsidRPr="000B525F">
        <w:rPr>
          <w:rFonts w:ascii="Cambria" w:hAnsi="Cambria" w:cs="Arial"/>
        </w:rPr>
        <w:t xml:space="preserve">and managed data within the environment. </w:t>
      </w:r>
    </w:p>
    <w:p w14:paraId="4A1B65E2" w14:textId="77777777" w:rsidR="007A207C" w:rsidRPr="000B525F" w:rsidRDefault="007A207C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Involved in </w:t>
      </w:r>
      <w:r w:rsidRPr="0015684E">
        <w:rPr>
          <w:rFonts w:ascii="Cambria" w:hAnsi="Cambria" w:cs="Arial"/>
        </w:rPr>
        <w:t>creating Hive tables</w:t>
      </w:r>
      <w:r w:rsidRPr="000B525F">
        <w:rPr>
          <w:rFonts w:ascii="Cambria" w:hAnsi="Cambria" w:cs="Arial"/>
        </w:rPr>
        <w:t xml:space="preserve">, </w:t>
      </w:r>
      <w:r w:rsidRPr="0015684E">
        <w:rPr>
          <w:rFonts w:ascii="Cambria" w:hAnsi="Cambria" w:cs="Arial"/>
        </w:rPr>
        <w:t>data loading</w:t>
      </w:r>
      <w:r w:rsidRPr="000B525F">
        <w:rPr>
          <w:rFonts w:ascii="Cambria" w:hAnsi="Cambria" w:cs="Arial"/>
        </w:rPr>
        <w:t xml:space="preserve"> and writing </w:t>
      </w:r>
      <w:r w:rsidRPr="0015684E">
        <w:rPr>
          <w:rFonts w:ascii="Cambria" w:hAnsi="Cambria" w:cs="Arial"/>
        </w:rPr>
        <w:t>hive queries</w:t>
      </w:r>
      <w:r w:rsidRPr="000B525F">
        <w:rPr>
          <w:rFonts w:ascii="Cambria" w:hAnsi="Cambria" w:cs="Arial"/>
        </w:rPr>
        <w:t>.</w:t>
      </w:r>
    </w:p>
    <w:p w14:paraId="18205C5B" w14:textId="77777777" w:rsidR="007A207C" w:rsidRPr="0015684E" w:rsidRDefault="007A207C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Was responsible for Optimizing Hive queries that helped in saving Cost to the project. </w:t>
      </w:r>
    </w:p>
    <w:p w14:paraId="2C83CCF3" w14:textId="77777777" w:rsidR="007A207C" w:rsidRPr="000B525F" w:rsidRDefault="007A207C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Handled </w:t>
      </w:r>
      <w:r w:rsidRPr="0015684E">
        <w:rPr>
          <w:rFonts w:ascii="Cambria" w:hAnsi="Cambria" w:cs="Arial"/>
        </w:rPr>
        <w:t>Hadoop Map Reduce jobs</w:t>
      </w:r>
      <w:r w:rsidR="00604B61" w:rsidRPr="000B525F">
        <w:rPr>
          <w:rFonts w:ascii="Cambria" w:hAnsi="Cambria" w:cs="Arial"/>
        </w:rPr>
        <w:t xml:space="preserve"> to process large data sets.</w:t>
      </w:r>
    </w:p>
    <w:p w14:paraId="575A6177" w14:textId="77777777" w:rsidR="007A207C" w:rsidRPr="000B525F" w:rsidRDefault="007A207C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Managed Hive Tables</w:t>
      </w:r>
      <w:r w:rsidRPr="000B525F">
        <w:rPr>
          <w:rFonts w:ascii="Cambria" w:hAnsi="Cambria" w:cs="Arial"/>
        </w:rPr>
        <w:t xml:space="preserve"> and created child tables based on partitions.</w:t>
      </w:r>
    </w:p>
    <w:p w14:paraId="4159EE3E" w14:textId="77777777" w:rsidR="007A207C" w:rsidRPr="000B525F" w:rsidRDefault="00D01960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lastRenderedPageBreak/>
        <w:t>C</w:t>
      </w:r>
      <w:r w:rsidR="0023468A" w:rsidRPr="000B525F">
        <w:rPr>
          <w:rFonts w:ascii="Cambria" w:hAnsi="Cambria" w:cs="Arial"/>
        </w:rPr>
        <w:t>reated</w:t>
      </w:r>
      <w:r w:rsidR="007A207C" w:rsidRPr="000B525F">
        <w:rPr>
          <w:rFonts w:ascii="Cambria" w:hAnsi="Cambria" w:cs="Arial"/>
        </w:rPr>
        <w:t xml:space="preserve"> </w:t>
      </w:r>
      <w:r w:rsidR="007A207C" w:rsidRPr="0015684E">
        <w:rPr>
          <w:rFonts w:ascii="Cambria" w:hAnsi="Cambria" w:cs="Arial"/>
        </w:rPr>
        <w:t xml:space="preserve">Oozie </w:t>
      </w:r>
      <w:r w:rsidR="00FA0FAF" w:rsidRPr="00132F2A">
        <w:rPr>
          <w:rFonts w:ascii="Cambria" w:hAnsi="Cambria" w:cs="Arial"/>
        </w:rPr>
        <w:t>Workflow</w:t>
      </w:r>
      <w:r w:rsidR="00FA0FAF" w:rsidRPr="000B525F">
        <w:rPr>
          <w:rFonts w:ascii="Cambria" w:hAnsi="Cambria" w:cs="Arial"/>
        </w:rPr>
        <w:t xml:space="preserve"> </w:t>
      </w:r>
      <w:r w:rsidR="00FA0FAF" w:rsidRPr="0015684E">
        <w:rPr>
          <w:rFonts w:ascii="Cambria" w:hAnsi="Cambria" w:cs="Arial"/>
        </w:rPr>
        <w:t>to</w:t>
      </w:r>
      <w:r w:rsidR="00B54A88" w:rsidRPr="000B525F">
        <w:rPr>
          <w:rFonts w:ascii="Cambria" w:hAnsi="Cambria" w:cs="Arial"/>
        </w:rPr>
        <w:t xml:space="preserve"> </w:t>
      </w:r>
      <w:r w:rsidR="00B54A88" w:rsidRPr="0015684E">
        <w:rPr>
          <w:rFonts w:ascii="Cambria" w:hAnsi="Cambria" w:cs="Arial"/>
        </w:rPr>
        <w:t>automate data loading</w:t>
      </w:r>
      <w:r w:rsidR="00B54A88" w:rsidRPr="000B525F">
        <w:rPr>
          <w:rFonts w:ascii="Cambria" w:hAnsi="Cambria" w:cs="Arial"/>
        </w:rPr>
        <w:t xml:space="preserve"> into the Hadoop Distributed File System and </w:t>
      </w:r>
      <w:r w:rsidR="00B54A88" w:rsidRPr="0015684E">
        <w:rPr>
          <w:rFonts w:ascii="Cambria" w:hAnsi="Cambria" w:cs="Arial"/>
        </w:rPr>
        <w:t>PIG</w:t>
      </w:r>
      <w:r w:rsidR="00D15B80">
        <w:rPr>
          <w:rFonts w:ascii="Cambria" w:hAnsi="Cambria" w:cs="Arial"/>
        </w:rPr>
        <w:t xml:space="preserve"> to pre-process the data and to apply complex transformation</w:t>
      </w:r>
    </w:p>
    <w:p w14:paraId="32159C76" w14:textId="77777777" w:rsidR="00465CCC" w:rsidRPr="000B525F" w:rsidRDefault="00465CCC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Involved in </w:t>
      </w:r>
      <w:r w:rsidRPr="00132F2A">
        <w:rPr>
          <w:rFonts w:ascii="Cambria" w:hAnsi="Cambria" w:cs="Arial"/>
        </w:rPr>
        <w:t>working on the</w:t>
      </w:r>
      <w:r w:rsidRPr="0015684E">
        <w:rPr>
          <w:rFonts w:ascii="Cambria" w:hAnsi="Cambria" w:cs="Arial"/>
        </w:rPr>
        <w:t xml:space="preserve"> Data Analysis, Data Quality and data profiling </w:t>
      </w:r>
      <w:r w:rsidRPr="00132F2A">
        <w:rPr>
          <w:rFonts w:ascii="Cambria" w:hAnsi="Cambria" w:cs="Arial"/>
        </w:rPr>
        <w:t>for handling the</w:t>
      </w:r>
      <w:r w:rsidRPr="0015684E">
        <w:rPr>
          <w:rFonts w:ascii="Cambria" w:hAnsi="Cambria" w:cs="Arial"/>
        </w:rPr>
        <w:t> business</w:t>
      </w:r>
      <w:r w:rsidR="00565995" w:rsidRPr="0015684E">
        <w:rPr>
          <w:rFonts w:ascii="Cambria" w:hAnsi="Cambria" w:cs="Arial"/>
        </w:rPr>
        <w:t xml:space="preserve"> that helped the Business team. </w:t>
      </w:r>
    </w:p>
    <w:p w14:paraId="02202FD7" w14:textId="77777777" w:rsidR="009413D7" w:rsidRPr="000B525F" w:rsidRDefault="009413D7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Loaded and transformed</w:t>
      </w:r>
      <w:r w:rsidRPr="000B525F">
        <w:rPr>
          <w:rFonts w:ascii="Cambria" w:hAnsi="Cambria" w:cs="Arial"/>
        </w:rPr>
        <w:t xml:space="preserve"> large sets of semi structured data.</w:t>
      </w:r>
    </w:p>
    <w:p w14:paraId="27D7FDD5" w14:textId="77777777" w:rsidR="007E01CB" w:rsidRDefault="00B110BB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Code</w:t>
      </w:r>
      <w:r w:rsidR="007E01CB" w:rsidRPr="000B525F">
        <w:rPr>
          <w:rFonts w:ascii="Cambria" w:hAnsi="Cambria" w:cs="Arial"/>
        </w:rPr>
        <w:t xml:space="preserve"> &amp; </w:t>
      </w:r>
      <w:r w:rsidR="007E01CB" w:rsidRPr="0015684E">
        <w:rPr>
          <w:rFonts w:ascii="Cambria" w:hAnsi="Cambria" w:cs="Arial"/>
        </w:rPr>
        <w:t>peer review</w:t>
      </w:r>
      <w:r w:rsidR="007E01CB" w:rsidRPr="000B525F">
        <w:rPr>
          <w:rFonts w:ascii="Cambria" w:hAnsi="Cambria" w:cs="Arial"/>
        </w:rPr>
        <w:t xml:space="preserve"> of assigned task. Unit testing</w:t>
      </w:r>
      <w:r w:rsidR="007A207C" w:rsidRPr="000B525F">
        <w:rPr>
          <w:rFonts w:ascii="Cambria" w:hAnsi="Cambria" w:cs="Arial"/>
        </w:rPr>
        <w:t xml:space="preserve"> and </w:t>
      </w:r>
      <w:r w:rsidR="007E01CB" w:rsidRPr="000B525F">
        <w:rPr>
          <w:rFonts w:ascii="Cambria" w:hAnsi="Cambria" w:cs="Arial"/>
        </w:rPr>
        <w:t>Bug fixing.</w:t>
      </w:r>
    </w:p>
    <w:p w14:paraId="2431AD19" w14:textId="77777777" w:rsidR="00BE74BD" w:rsidRPr="000B525F" w:rsidRDefault="00BE74BD" w:rsidP="0015684E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Have done POCs using Apache Spark </w:t>
      </w:r>
      <w:proofErr w:type="spellStart"/>
      <w:r w:rsidRPr="0015684E">
        <w:rPr>
          <w:rFonts w:ascii="Cambria" w:hAnsi="Cambria" w:cs="Arial"/>
        </w:rPr>
        <w:t>sql</w:t>
      </w:r>
      <w:proofErr w:type="spellEnd"/>
    </w:p>
    <w:p w14:paraId="20CA64F6" w14:textId="77777777" w:rsidR="0057743E" w:rsidRPr="000B525F" w:rsidRDefault="0057743E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0F8FF2C8" w14:textId="77777777" w:rsidR="009413D7" w:rsidRPr="000B525F" w:rsidRDefault="009413D7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</w:t>
      </w:r>
      <w:r w:rsidR="004366B7" w:rsidRPr="000B525F">
        <w:rPr>
          <w:rFonts w:ascii="Cambria" w:hAnsi="Cambria" w:cs="Arial"/>
        </w:rPr>
        <w:t xml:space="preserve">Hadoop, </w:t>
      </w:r>
      <w:r w:rsidRPr="000B525F">
        <w:rPr>
          <w:rFonts w:ascii="Cambria" w:hAnsi="Cambria" w:cs="Arial"/>
        </w:rPr>
        <w:t>HDFS, Hive, Sqoop, Pig, Oozie, Ma</w:t>
      </w:r>
      <w:r w:rsidR="009E5D57" w:rsidRPr="000B525F">
        <w:rPr>
          <w:rFonts w:ascii="Cambria" w:hAnsi="Cambria" w:cs="Arial"/>
        </w:rPr>
        <w:t>p Reduce,</w:t>
      </w:r>
      <w:r w:rsidR="006A142D">
        <w:rPr>
          <w:rFonts w:ascii="Cambria" w:hAnsi="Cambria" w:cs="Arial"/>
        </w:rPr>
        <w:t xml:space="preserve"> </w:t>
      </w:r>
      <w:r w:rsidR="006A142D" w:rsidRPr="006A142D">
        <w:rPr>
          <w:rFonts w:ascii="Cambria" w:hAnsi="Cambria" w:cs="Arial"/>
          <w:b/>
          <w:bCs/>
        </w:rPr>
        <w:t xml:space="preserve">Spark </w:t>
      </w:r>
      <w:proofErr w:type="spellStart"/>
      <w:r w:rsidR="006A142D" w:rsidRPr="006A142D">
        <w:rPr>
          <w:rFonts w:ascii="Cambria" w:hAnsi="Cambria" w:cs="Arial"/>
          <w:b/>
          <w:bCs/>
        </w:rPr>
        <w:t>sql</w:t>
      </w:r>
      <w:proofErr w:type="spellEnd"/>
      <w:r w:rsidR="006A142D">
        <w:rPr>
          <w:rFonts w:ascii="Cambria" w:hAnsi="Cambria" w:cs="Arial"/>
        </w:rPr>
        <w:t xml:space="preserve">, </w:t>
      </w:r>
      <w:r w:rsidR="009E5D57" w:rsidRPr="000B525F">
        <w:rPr>
          <w:rFonts w:ascii="Cambria" w:hAnsi="Cambria" w:cs="Arial"/>
        </w:rPr>
        <w:t>Cloudera CDH</w:t>
      </w:r>
    </w:p>
    <w:p w14:paraId="2061AC17" w14:textId="77777777" w:rsidR="001714D8" w:rsidRPr="000B525F" w:rsidRDefault="001714D8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5E13A221" w14:textId="77777777" w:rsidR="00005DCF" w:rsidRPr="000B525F" w:rsidRDefault="00A555AA" w:rsidP="00430A50">
      <w:pPr>
        <w:pStyle w:val="Heading5"/>
        <w:tabs>
          <w:tab w:val="left" w:pos="6120"/>
        </w:tabs>
        <w:spacing w:after="0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 xml:space="preserve">Project </w:t>
      </w:r>
      <w:r w:rsidR="00FA0FAF" w:rsidRPr="000B525F">
        <w:rPr>
          <w:rFonts w:ascii="Cambria" w:eastAsia="Calibri" w:hAnsi="Cambria" w:cs="Arial"/>
          <w:i w:val="0"/>
          <w:sz w:val="22"/>
          <w:szCs w:val="22"/>
        </w:rPr>
        <w:t>Name:</w:t>
      </w:r>
      <w:r w:rsidRPr="000B525F">
        <w:rPr>
          <w:rFonts w:ascii="Cambria" w:eastAsia="Calibri" w:hAnsi="Cambria" w:cs="Arial"/>
          <w:i w:val="0"/>
          <w:sz w:val="22"/>
          <w:szCs w:val="22"/>
        </w:rPr>
        <w:t xml:space="preserve"> </w:t>
      </w:r>
      <w:r w:rsidR="009E338D" w:rsidRPr="009E338D">
        <w:rPr>
          <w:rFonts w:ascii="Cambria" w:eastAsia="Calibri" w:hAnsi="Cambria" w:cs="Arial"/>
          <w:b w:val="0"/>
          <w:bCs w:val="0"/>
          <w:i w:val="0"/>
          <w:sz w:val="22"/>
          <w:szCs w:val="22"/>
        </w:rPr>
        <w:t>Hewlett Packard</w:t>
      </w:r>
      <w:r w:rsidR="00173006">
        <w:rPr>
          <w:rFonts w:ascii="Cambria" w:eastAsia="Calibri" w:hAnsi="Cambria"/>
          <w:b w:val="0"/>
          <w:sz w:val="22"/>
          <w:szCs w:val="22"/>
        </w:rPr>
        <w:tab/>
      </w:r>
      <w:r w:rsidR="00173006">
        <w:rPr>
          <w:rFonts w:ascii="Cambria" w:eastAsia="Calibri" w:hAnsi="Cambria"/>
          <w:b w:val="0"/>
          <w:sz w:val="22"/>
          <w:szCs w:val="22"/>
        </w:rPr>
        <w:tab/>
      </w:r>
      <w:r w:rsidR="00173006">
        <w:rPr>
          <w:rFonts w:ascii="Cambria" w:eastAsia="Calibri" w:hAnsi="Cambria"/>
          <w:color w:val="A6A6A6"/>
          <w:sz w:val="22"/>
          <w:szCs w:val="22"/>
        </w:rPr>
        <w:t>Nov 2014-July 2015</w:t>
      </w:r>
    </w:p>
    <w:p w14:paraId="51BD85AD" w14:textId="77777777" w:rsidR="00005DCF" w:rsidRPr="000B525F" w:rsidRDefault="003D439C" w:rsidP="00430A50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b w:val="0"/>
          <w:bCs w:val="0"/>
          <w:i w:val="0"/>
          <w:iCs w:val="0"/>
          <w:sz w:val="22"/>
          <w:szCs w:val="22"/>
        </w:rPr>
      </w:pPr>
      <w:r w:rsidRPr="000B525F">
        <w:rPr>
          <w:rFonts w:ascii="Cambria" w:eastAsia="Calibri" w:hAnsi="Cambria" w:cs="Arial"/>
          <w:bCs w:val="0"/>
          <w:i w:val="0"/>
          <w:iCs w:val="0"/>
          <w:sz w:val="22"/>
          <w:szCs w:val="22"/>
        </w:rPr>
        <w:t xml:space="preserve">Project </w:t>
      </w:r>
      <w:r w:rsidR="00FA0FAF" w:rsidRPr="000B525F">
        <w:rPr>
          <w:rFonts w:ascii="Cambria" w:eastAsia="Calibri" w:hAnsi="Cambria" w:cs="Arial"/>
          <w:bCs w:val="0"/>
          <w:i w:val="0"/>
          <w:iCs w:val="0"/>
          <w:sz w:val="22"/>
          <w:szCs w:val="22"/>
        </w:rPr>
        <w:t>Role:</w:t>
      </w:r>
      <w:r w:rsidRPr="000B525F">
        <w:rPr>
          <w:rFonts w:ascii="Cambria" w:eastAsia="Calibri" w:hAnsi="Cambria" w:cs="Arial"/>
          <w:bCs w:val="0"/>
          <w:i w:val="0"/>
          <w:iCs w:val="0"/>
          <w:sz w:val="22"/>
          <w:szCs w:val="22"/>
        </w:rPr>
        <w:t xml:space="preserve"> ETL Developer</w:t>
      </w:r>
    </w:p>
    <w:p w14:paraId="6EBE0D92" w14:textId="77777777" w:rsidR="00A555AA" w:rsidRPr="000B525F" w:rsidRDefault="00A555AA" w:rsidP="00430A50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bCs w:val="0"/>
          <w:i w:val="0"/>
          <w:iCs w:val="0"/>
          <w:sz w:val="22"/>
          <w:szCs w:val="22"/>
        </w:rPr>
      </w:pPr>
      <w:r w:rsidRPr="000B525F">
        <w:rPr>
          <w:rFonts w:ascii="Cambria" w:eastAsia="Calibri" w:hAnsi="Cambria" w:cs="Arial"/>
          <w:bCs w:val="0"/>
          <w:i w:val="0"/>
          <w:iCs w:val="0"/>
          <w:sz w:val="22"/>
          <w:szCs w:val="22"/>
        </w:rPr>
        <w:t>Responsibilities</w:t>
      </w:r>
    </w:p>
    <w:p w14:paraId="0C1B7E12" w14:textId="77777777" w:rsidR="00A555AA" w:rsidRPr="0015684E" w:rsidRDefault="00A555AA" w:rsidP="00430A50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Analyzed the requirements and performed Impact Analysis based on the requirements</w:t>
      </w:r>
    </w:p>
    <w:p w14:paraId="15C03EE6" w14:textId="77777777" w:rsidR="00A555AA" w:rsidRPr="0015684E" w:rsidRDefault="00A555AA" w:rsidP="00430A50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Involved in Writing DDL and DML scripts to transform Data and populate in Target table </w:t>
      </w:r>
    </w:p>
    <w:p w14:paraId="0B39C68A" w14:textId="77777777" w:rsidR="00A555AA" w:rsidRPr="0015684E" w:rsidRDefault="00A555AA" w:rsidP="00430A50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proofErr w:type="gramStart"/>
      <w:r w:rsidRPr="0015684E">
        <w:rPr>
          <w:rFonts w:ascii="Cambria" w:hAnsi="Cambria" w:cs="Arial"/>
        </w:rPr>
        <w:t>Involved  in</w:t>
      </w:r>
      <w:proofErr w:type="gramEnd"/>
      <w:r w:rsidRPr="0015684E">
        <w:rPr>
          <w:rFonts w:ascii="Cambria" w:hAnsi="Cambria" w:cs="Arial"/>
        </w:rPr>
        <w:t xml:space="preserve">  applying transformation with SQL  based on business Logic in the  Mapping sheet  </w:t>
      </w:r>
    </w:p>
    <w:p w14:paraId="42824C76" w14:textId="77777777" w:rsidR="00A555AA" w:rsidRPr="0015684E" w:rsidRDefault="00A555AA" w:rsidP="00430A50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Involved in modifying existing Procedures and ETL workflows according to the new business needs </w:t>
      </w:r>
      <w:proofErr w:type="gramStart"/>
      <w:r w:rsidRPr="0015684E">
        <w:rPr>
          <w:rFonts w:ascii="Cambria" w:hAnsi="Cambria" w:cs="Arial"/>
        </w:rPr>
        <w:t>using  Microsoft</w:t>
      </w:r>
      <w:proofErr w:type="gramEnd"/>
      <w:r w:rsidRPr="0015684E">
        <w:rPr>
          <w:rFonts w:ascii="Cambria" w:hAnsi="Cambria" w:cs="Arial"/>
        </w:rPr>
        <w:t xml:space="preserve"> SQL server Management studio and Control M</w:t>
      </w:r>
    </w:p>
    <w:p w14:paraId="1BBC2AC7" w14:textId="77777777" w:rsidR="00A555AA" w:rsidRPr="0015684E" w:rsidRDefault="00A555AA" w:rsidP="00430A50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Taken </w:t>
      </w:r>
      <w:proofErr w:type="gramStart"/>
      <w:r w:rsidRPr="0015684E">
        <w:rPr>
          <w:rFonts w:ascii="Cambria" w:hAnsi="Cambria" w:cs="Arial"/>
        </w:rPr>
        <w:t>responsibility  in</w:t>
      </w:r>
      <w:proofErr w:type="gramEnd"/>
      <w:r w:rsidRPr="0015684E">
        <w:rPr>
          <w:rFonts w:ascii="Cambria" w:hAnsi="Cambria" w:cs="Arial"/>
        </w:rPr>
        <w:t xml:space="preserve"> Peer review of SQL, Control M jobs and Informatica workflows </w:t>
      </w:r>
    </w:p>
    <w:p w14:paraId="1CC1DAF4" w14:textId="77777777" w:rsidR="00A555AA" w:rsidRPr="0015684E" w:rsidRDefault="00A555AA" w:rsidP="00430A50">
      <w:pPr>
        <w:numPr>
          <w:ilvl w:val="0"/>
          <w:numId w:val="6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Assisted QA team during testing and defects fixes</w:t>
      </w:r>
    </w:p>
    <w:p w14:paraId="53F98121" w14:textId="77777777" w:rsidR="009655F8" w:rsidRPr="000B525F" w:rsidRDefault="009655F8" w:rsidP="00430A50">
      <w:pPr>
        <w:spacing w:after="0"/>
        <w:ind w:left="360"/>
        <w:rPr>
          <w:rFonts w:ascii="Cambria" w:hAnsi="Cambria" w:cs="Arial"/>
          <w:b/>
        </w:rPr>
      </w:pPr>
    </w:p>
    <w:p w14:paraId="25DBBB90" w14:textId="77777777" w:rsidR="009655F8" w:rsidRPr="000B525F" w:rsidRDefault="009655F8" w:rsidP="00430A50">
      <w:pPr>
        <w:spacing w:after="0"/>
        <w:ind w:left="36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Technologies</w:t>
      </w:r>
      <w:r w:rsidRPr="000B525F">
        <w:rPr>
          <w:rFonts w:ascii="Cambria" w:hAnsi="Cambria" w:cs="Arial"/>
        </w:rPr>
        <w:t>: SQL, SSMS, SSRS, Control-M and Informatica</w:t>
      </w:r>
    </w:p>
    <w:p w14:paraId="79B73E5A" w14:textId="77777777" w:rsidR="00A555AA" w:rsidRPr="000B525F" w:rsidRDefault="00A555AA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05E007FF" w14:textId="77777777" w:rsidR="003B69B0" w:rsidRPr="000B525F" w:rsidRDefault="003B69B0" w:rsidP="00430A50">
      <w:pPr>
        <w:shd w:val="clear" w:color="auto" w:fill="BFBFBF"/>
        <w:spacing w:after="0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WORK EXPERIENCE</w:t>
      </w:r>
    </w:p>
    <w:p w14:paraId="7E9F7A81" w14:textId="77777777" w:rsidR="003B69B0" w:rsidRPr="000B525F" w:rsidRDefault="003B69B0" w:rsidP="00430A50">
      <w:pPr>
        <w:pStyle w:val="ListParagraph"/>
        <w:widowControl w:val="0"/>
        <w:spacing w:after="0"/>
        <w:ind w:left="634" w:right="86"/>
        <w:rPr>
          <w:rFonts w:ascii="Cambria" w:hAnsi="Cambria"/>
          <w:bCs/>
        </w:rPr>
      </w:pPr>
    </w:p>
    <w:p w14:paraId="472BA1E5" w14:textId="77777777" w:rsidR="003B69B0" w:rsidRDefault="0053084E" w:rsidP="00430A50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r>
        <w:rPr>
          <w:rFonts w:ascii="Cambria" w:hAnsi="Cambria"/>
          <w:bCs/>
        </w:rPr>
        <w:t>TATA Consultancy Services -</w:t>
      </w:r>
      <w:r w:rsidR="003B69B0" w:rsidRPr="000B525F">
        <w:rPr>
          <w:rFonts w:ascii="Cambria" w:hAnsi="Cambria"/>
          <w:bCs/>
        </w:rPr>
        <w:t xml:space="preserve">Nov 2013– </w:t>
      </w:r>
      <w:r>
        <w:rPr>
          <w:rFonts w:ascii="Cambria" w:hAnsi="Cambria"/>
          <w:bCs/>
        </w:rPr>
        <w:t>July 2017</w:t>
      </w:r>
    </w:p>
    <w:p w14:paraId="6FEEB1EB" w14:textId="77777777" w:rsidR="0053084E" w:rsidRDefault="0053084E" w:rsidP="00430A50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r>
        <w:rPr>
          <w:rFonts w:ascii="Cambria" w:hAnsi="Cambria"/>
          <w:bCs/>
        </w:rPr>
        <w:t>Capgemini India Pvt Limited- August 2017-</w:t>
      </w:r>
      <w:r w:rsidR="00F36273">
        <w:rPr>
          <w:rFonts w:ascii="Cambria" w:hAnsi="Cambria"/>
          <w:bCs/>
        </w:rPr>
        <w:t>September 2018</w:t>
      </w:r>
    </w:p>
    <w:p w14:paraId="332C7B82" w14:textId="77777777" w:rsidR="00F36273" w:rsidRDefault="00F36273" w:rsidP="00430A50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proofErr w:type="spellStart"/>
      <w:r>
        <w:rPr>
          <w:rFonts w:ascii="Cambria" w:hAnsi="Cambria"/>
          <w:bCs/>
        </w:rPr>
        <w:t>TechMahindra</w:t>
      </w:r>
      <w:proofErr w:type="spellEnd"/>
      <w:r>
        <w:rPr>
          <w:rFonts w:ascii="Cambria" w:hAnsi="Cambria"/>
          <w:bCs/>
        </w:rPr>
        <w:t xml:space="preserve">  - Oct</w:t>
      </w:r>
      <w:r w:rsidR="00022986">
        <w:rPr>
          <w:rFonts w:ascii="Cambria" w:hAnsi="Cambria"/>
          <w:bCs/>
        </w:rPr>
        <w:t>ober</w:t>
      </w:r>
      <w:r>
        <w:rPr>
          <w:rFonts w:ascii="Cambria" w:hAnsi="Cambria"/>
          <w:bCs/>
        </w:rPr>
        <w:t xml:space="preserve"> 2018 </w:t>
      </w:r>
      <w:r w:rsidR="005A08EC">
        <w:rPr>
          <w:rFonts w:ascii="Cambria" w:hAnsi="Cambria"/>
          <w:bCs/>
        </w:rPr>
        <w:t>– October 2019</w:t>
      </w:r>
    </w:p>
    <w:p w14:paraId="4C8AFCDF" w14:textId="0DD9399A" w:rsidR="005A08EC" w:rsidRPr="000B525F" w:rsidRDefault="005A08EC" w:rsidP="00430A50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Cognizant </w:t>
      </w:r>
      <w:r w:rsidR="002040D6">
        <w:rPr>
          <w:rFonts w:ascii="Cambria" w:hAnsi="Cambria"/>
          <w:bCs/>
        </w:rPr>
        <w:t>&lt;&lt;&gt;</w:t>
      </w:r>
      <w:r>
        <w:rPr>
          <w:rFonts w:ascii="Cambria" w:hAnsi="Cambria"/>
          <w:bCs/>
        </w:rPr>
        <w:t xml:space="preserve"> – Till Date</w:t>
      </w:r>
    </w:p>
    <w:p w14:paraId="0B13DE44" w14:textId="77777777" w:rsidR="003B69B0" w:rsidRPr="000B525F" w:rsidRDefault="003B69B0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144295B9" w14:textId="77777777" w:rsidR="001714D8" w:rsidRPr="000B525F" w:rsidRDefault="001714D8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59768477" w14:textId="77777777" w:rsidR="001714D8" w:rsidRPr="000B525F" w:rsidRDefault="001714D8" w:rsidP="00430A50">
      <w:pPr>
        <w:shd w:val="clear" w:color="auto" w:fill="BFBFBF"/>
        <w:spacing w:after="0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EDUCATION</w:t>
      </w:r>
    </w:p>
    <w:p w14:paraId="32C4B427" w14:textId="77777777" w:rsidR="001714D8" w:rsidRPr="000B525F" w:rsidRDefault="001714D8" w:rsidP="00430A50">
      <w:pPr>
        <w:spacing w:after="0"/>
        <w:rPr>
          <w:rFonts w:ascii="Cambria" w:hAnsi="Cambria" w:cs="Arial"/>
        </w:rPr>
      </w:pPr>
    </w:p>
    <w:tbl>
      <w:tblPr>
        <w:tblW w:w="9124" w:type="dxa"/>
        <w:tblInd w:w="93" w:type="dxa"/>
        <w:tblLook w:val="04A0" w:firstRow="1" w:lastRow="0" w:firstColumn="1" w:lastColumn="0" w:noHBand="0" w:noVBand="1"/>
      </w:tblPr>
      <w:tblGrid>
        <w:gridCol w:w="4958"/>
        <w:gridCol w:w="1717"/>
        <w:gridCol w:w="2449"/>
      </w:tblGrid>
      <w:tr w:rsidR="00FF0803" w:rsidRPr="000B525F" w14:paraId="32F97E86" w14:textId="77777777" w:rsidTr="00FF0803">
        <w:trPr>
          <w:trHeight w:val="286"/>
        </w:trPr>
        <w:tc>
          <w:tcPr>
            <w:tcW w:w="4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01DBA" w14:textId="77777777" w:rsidR="00FF0803" w:rsidRPr="000B525F" w:rsidRDefault="00B32188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               </w:t>
            </w:r>
            <w:r w:rsidR="00FF0803"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Institute/College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2F15" w14:textId="77777777" w:rsidR="00FF0803" w:rsidRPr="000B525F" w:rsidRDefault="00B32188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</w:t>
            </w:r>
            <w:r w:rsidR="00FF0803"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Duration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7E92F" w14:textId="77777777" w:rsidR="00FF0803" w:rsidRPr="000B525F" w:rsidRDefault="00FF0803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Percentage Obtained</w:t>
            </w:r>
          </w:p>
        </w:tc>
      </w:tr>
      <w:tr w:rsidR="00FF0803" w:rsidRPr="000B525F" w14:paraId="574B2CA6" w14:textId="77777777" w:rsidTr="00FF0803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BB57" w14:textId="77777777" w:rsidR="00FF0803" w:rsidRPr="000B525F" w:rsidRDefault="00FF0803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RMK Engineering College, </w:t>
            </w:r>
            <w:r w:rsidRPr="000B525F">
              <w:rPr>
                <w:rFonts w:ascii="Cambria" w:eastAsia="Times New Roman" w:hAnsi="Cambria" w:cs="Times New Roman"/>
                <w:i/>
                <w:color w:val="000000"/>
                <w:lang w:eastAsia="en-US"/>
              </w:rPr>
              <w:t>Chennai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AB839" w14:textId="77777777" w:rsidR="00FF0803" w:rsidRPr="000B525F" w:rsidRDefault="00B32188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 </w:t>
            </w:r>
            <w:r w:rsidR="00FF0803"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2009-2013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A1E59" w14:textId="77777777" w:rsidR="00FF0803" w:rsidRPr="000B525F" w:rsidRDefault="005A08EC" w:rsidP="00430A5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80</w:t>
            </w:r>
            <w:r w:rsidR="00FF0803"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  <w:tr w:rsidR="00FF0803" w:rsidRPr="000B525F" w14:paraId="5DDB8F56" w14:textId="77777777" w:rsidTr="00FF0803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CC0EE" w14:textId="77777777" w:rsidR="00FF0803" w:rsidRPr="000B525F" w:rsidRDefault="00BC1F2C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Sri Venkateswara School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687D" w14:textId="77777777" w:rsidR="00FF0803" w:rsidRPr="000B525F" w:rsidRDefault="00B32188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 </w:t>
            </w:r>
            <w:r w:rsidR="00FF0803"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2008-2009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F7154" w14:textId="77777777" w:rsidR="00FF0803" w:rsidRPr="000B525F" w:rsidRDefault="00BE74BD" w:rsidP="00430A5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87</w:t>
            </w:r>
            <w:r w:rsidR="00FF0803"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  <w:tr w:rsidR="00BC1F2C" w:rsidRPr="000B525F" w14:paraId="279F2B8D" w14:textId="77777777" w:rsidTr="00FF0803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6BEB1" w14:textId="77777777" w:rsidR="00BC1F2C" w:rsidRPr="000B525F" w:rsidRDefault="00BC1F2C" w:rsidP="00B87B15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Sri Venkateswara School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E6E15" w14:textId="77777777" w:rsidR="00BC1F2C" w:rsidRPr="000B525F" w:rsidRDefault="00BC1F2C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 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2006-2007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1F70A" w14:textId="77777777" w:rsidR="00BC1F2C" w:rsidRPr="000B525F" w:rsidRDefault="00BE74BD" w:rsidP="00430A5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88</w:t>
            </w:r>
            <w:r w:rsidR="00BC1F2C"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</w:tbl>
    <w:p w14:paraId="20568FCC" w14:textId="77777777" w:rsidR="001714D8" w:rsidRPr="000B525F" w:rsidRDefault="001714D8" w:rsidP="00430A50">
      <w:pPr>
        <w:rPr>
          <w:rFonts w:ascii="Cambria" w:hAnsi="Cambria"/>
        </w:rPr>
      </w:pPr>
    </w:p>
    <w:p w14:paraId="33D75B34" w14:textId="77777777" w:rsidR="001714D8" w:rsidRPr="000B525F" w:rsidRDefault="001714D8" w:rsidP="00430A50">
      <w:pPr>
        <w:rPr>
          <w:rFonts w:ascii="Cambria" w:hAnsi="Cambria"/>
        </w:rPr>
      </w:pPr>
    </w:p>
    <w:p w14:paraId="67D2A86A" w14:textId="77777777" w:rsidR="004366B7" w:rsidRPr="000B525F" w:rsidRDefault="004366B7" w:rsidP="00430A50">
      <w:pPr>
        <w:rPr>
          <w:rFonts w:ascii="Cambria" w:hAnsi="Cambria"/>
          <w:lang w:val="x-none"/>
        </w:rPr>
      </w:pPr>
    </w:p>
    <w:sectPr w:rsidR="004366B7" w:rsidRPr="000B525F" w:rsidSect="00832C3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5" w:h="16837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302DC" w14:textId="77777777" w:rsidR="00D51EBD" w:rsidRDefault="00D51EBD" w:rsidP="00F43480">
      <w:pPr>
        <w:spacing w:after="0" w:line="240" w:lineRule="auto"/>
      </w:pPr>
      <w:r>
        <w:separator/>
      </w:r>
    </w:p>
  </w:endnote>
  <w:endnote w:type="continuationSeparator" w:id="0">
    <w:p w14:paraId="4423682E" w14:textId="77777777" w:rsidR="00D51EBD" w:rsidRDefault="00D51EBD" w:rsidP="00F43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dvance">
    <w:altName w:val="Arial Narrow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859A7" w14:textId="77777777" w:rsidR="00F43480" w:rsidRDefault="00F434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A8ACB" w14:textId="77777777" w:rsidR="00F43480" w:rsidRDefault="00F434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7EA27" w14:textId="77777777" w:rsidR="00F43480" w:rsidRDefault="00F43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AA62D" w14:textId="77777777" w:rsidR="00D51EBD" w:rsidRDefault="00D51EBD" w:rsidP="00F43480">
      <w:pPr>
        <w:spacing w:after="0" w:line="240" w:lineRule="auto"/>
      </w:pPr>
      <w:r>
        <w:separator/>
      </w:r>
    </w:p>
  </w:footnote>
  <w:footnote w:type="continuationSeparator" w:id="0">
    <w:p w14:paraId="79E8CD48" w14:textId="77777777" w:rsidR="00D51EBD" w:rsidRDefault="00D51EBD" w:rsidP="00F43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7AA2A" w14:textId="77777777" w:rsidR="00F43480" w:rsidRDefault="00F434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282F2" w14:textId="77777777" w:rsidR="00F43480" w:rsidRDefault="00F434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31BBF" w14:textId="77777777" w:rsidR="00F43480" w:rsidRDefault="00F43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23"/>
    <w:lvl w:ilvl="0">
      <w:start w:val="1"/>
      <w:numFmt w:val="bullet"/>
      <w:pStyle w:val="NormalAdvan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30"/>
    <w:lvl w:ilvl="0">
      <w:start w:val="1"/>
      <w:numFmt w:val="bullet"/>
      <w:pStyle w:val="AbinTab1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8" w15:restartNumberingAfterBreak="0">
    <w:nsid w:val="00000009"/>
    <w:multiLevelType w:val="singleLevel"/>
    <w:tmpl w:val="00000009"/>
    <w:name w:val="WW8Num4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9" w15:restartNumberingAfterBreak="0">
    <w:nsid w:val="0ADD6216"/>
    <w:multiLevelType w:val="hybridMultilevel"/>
    <w:tmpl w:val="8FC4BF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6507E"/>
    <w:multiLevelType w:val="hybridMultilevel"/>
    <w:tmpl w:val="0750E902"/>
    <w:lvl w:ilvl="0" w:tplc="8044218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86DAD"/>
    <w:multiLevelType w:val="hybridMultilevel"/>
    <w:tmpl w:val="CD4A2FF6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C7B1A"/>
    <w:multiLevelType w:val="hybridMultilevel"/>
    <w:tmpl w:val="D4289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64F9A"/>
    <w:multiLevelType w:val="hybridMultilevel"/>
    <w:tmpl w:val="1026C426"/>
    <w:lvl w:ilvl="0" w:tplc="0000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81C11"/>
    <w:multiLevelType w:val="hybridMultilevel"/>
    <w:tmpl w:val="BB8A20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D42DD7"/>
    <w:multiLevelType w:val="hybridMultilevel"/>
    <w:tmpl w:val="84DA2378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274027">
    <w:abstractNumId w:val="0"/>
  </w:num>
  <w:num w:numId="2" w16cid:durableId="1482648817">
    <w:abstractNumId w:val="4"/>
  </w:num>
  <w:num w:numId="3" w16cid:durableId="150878223">
    <w:abstractNumId w:val="6"/>
  </w:num>
  <w:num w:numId="4" w16cid:durableId="844054530">
    <w:abstractNumId w:val="13"/>
  </w:num>
  <w:num w:numId="5" w16cid:durableId="44373250">
    <w:abstractNumId w:val="9"/>
  </w:num>
  <w:num w:numId="6" w16cid:durableId="773326446">
    <w:abstractNumId w:val="10"/>
  </w:num>
  <w:num w:numId="7" w16cid:durableId="621770791">
    <w:abstractNumId w:val="11"/>
  </w:num>
  <w:num w:numId="8" w16cid:durableId="1517116032">
    <w:abstractNumId w:val="14"/>
  </w:num>
  <w:num w:numId="9" w16cid:durableId="1298951380">
    <w:abstractNumId w:val="15"/>
  </w:num>
  <w:num w:numId="10" w16cid:durableId="337776629">
    <w:abstractNumId w:val="3"/>
  </w:num>
  <w:num w:numId="11" w16cid:durableId="1314869053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75B"/>
    <w:rsid w:val="00005DCF"/>
    <w:rsid w:val="000118A1"/>
    <w:rsid w:val="00022986"/>
    <w:rsid w:val="00030FAB"/>
    <w:rsid w:val="00042B23"/>
    <w:rsid w:val="000478E8"/>
    <w:rsid w:val="00061463"/>
    <w:rsid w:val="00065C82"/>
    <w:rsid w:val="00085923"/>
    <w:rsid w:val="000A4535"/>
    <w:rsid w:val="000B525F"/>
    <w:rsid w:val="000E1C16"/>
    <w:rsid w:val="000F6247"/>
    <w:rsid w:val="00105480"/>
    <w:rsid w:val="00110C4E"/>
    <w:rsid w:val="00112337"/>
    <w:rsid w:val="0012251A"/>
    <w:rsid w:val="00132F2A"/>
    <w:rsid w:val="0014146B"/>
    <w:rsid w:val="0015021B"/>
    <w:rsid w:val="001521DA"/>
    <w:rsid w:val="0015684E"/>
    <w:rsid w:val="00170C86"/>
    <w:rsid w:val="001714D8"/>
    <w:rsid w:val="00173006"/>
    <w:rsid w:val="001747C0"/>
    <w:rsid w:val="00181471"/>
    <w:rsid w:val="00186622"/>
    <w:rsid w:val="0019077B"/>
    <w:rsid w:val="00190EEC"/>
    <w:rsid w:val="00193DF3"/>
    <w:rsid w:val="001B6F88"/>
    <w:rsid w:val="001C019F"/>
    <w:rsid w:val="001C4041"/>
    <w:rsid w:val="001C4FCB"/>
    <w:rsid w:val="001D4B4A"/>
    <w:rsid w:val="001E780D"/>
    <w:rsid w:val="002040D6"/>
    <w:rsid w:val="00204173"/>
    <w:rsid w:val="00226C74"/>
    <w:rsid w:val="00226F51"/>
    <w:rsid w:val="0023468A"/>
    <w:rsid w:val="002508DF"/>
    <w:rsid w:val="00291269"/>
    <w:rsid w:val="00291BBC"/>
    <w:rsid w:val="002B2C3F"/>
    <w:rsid w:val="002D0501"/>
    <w:rsid w:val="002D0E7C"/>
    <w:rsid w:val="002D26EB"/>
    <w:rsid w:val="002E6AAD"/>
    <w:rsid w:val="002F7035"/>
    <w:rsid w:val="00315136"/>
    <w:rsid w:val="003164FE"/>
    <w:rsid w:val="0034109D"/>
    <w:rsid w:val="00356541"/>
    <w:rsid w:val="00373EB6"/>
    <w:rsid w:val="00382DDE"/>
    <w:rsid w:val="0038314D"/>
    <w:rsid w:val="00386BF6"/>
    <w:rsid w:val="00390AAA"/>
    <w:rsid w:val="003A04AF"/>
    <w:rsid w:val="003B65AE"/>
    <w:rsid w:val="003B69B0"/>
    <w:rsid w:val="003C1D3E"/>
    <w:rsid w:val="003C54F7"/>
    <w:rsid w:val="003C6946"/>
    <w:rsid w:val="003D439C"/>
    <w:rsid w:val="003D43B4"/>
    <w:rsid w:val="003F1B7C"/>
    <w:rsid w:val="003F5B28"/>
    <w:rsid w:val="0040461D"/>
    <w:rsid w:val="00426330"/>
    <w:rsid w:val="004265C5"/>
    <w:rsid w:val="00430A50"/>
    <w:rsid w:val="004366B7"/>
    <w:rsid w:val="00441320"/>
    <w:rsid w:val="00442F53"/>
    <w:rsid w:val="004535F6"/>
    <w:rsid w:val="00455F41"/>
    <w:rsid w:val="00465CCC"/>
    <w:rsid w:val="00471025"/>
    <w:rsid w:val="0047677F"/>
    <w:rsid w:val="004A0F69"/>
    <w:rsid w:val="004C4395"/>
    <w:rsid w:val="005039D2"/>
    <w:rsid w:val="00525526"/>
    <w:rsid w:val="0053084E"/>
    <w:rsid w:val="00537717"/>
    <w:rsid w:val="00544CB4"/>
    <w:rsid w:val="005548D9"/>
    <w:rsid w:val="005548DA"/>
    <w:rsid w:val="00565995"/>
    <w:rsid w:val="0057743E"/>
    <w:rsid w:val="00583A67"/>
    <w:rsid w:val="005A08EC"/>
    <w:rsid w:val="005A7267"/>
    <w:rsid w:val="005A7FE4"/>
    <w:rsid w:val="005B64E5"/>
    <w:rsid w:val="005C34AD"/>
    <w:rsid w:val="005D1FF1"/>
    <w:rsid w:val="005E0ABB"/>
    <w:rsid w:val="005E2AAC"/>
    <w:rsid w:val="005E563A"/>
    <w:rsid w:val="005E77F3"/>
    <w:rsid w:val="00603317"/>
    <w:rsid w:val="00604B61"/>
    <w:rsid w:val="0063306A"/>
    <w:rsid w:val="00640880"/>
    <w:rsid w:val="00651F8D"/>
    <w:rsid w:val="006638B0"/>
    <w:rsid w:val="0068595B"/>
    <w:rsid w:val="00687C7F"/>
    <w:rsid w:val="006A142D"/>
    <w:rsid w:val="006A47F0"/>
    <w:rsid w:val="006A4C3B"/>
    <w:rsid w:val="006C1CC1"/>
    <w:rsid w:val="006E198A"/>
    <w:rsid w:val="006E3103"/>
    <w:rsid w:val="006F4DE2"/>
    <w:rsid w:val="007072B7"/>
    <w:rsid w:val="007079F8"/>
    <w:rsid w:val="00710FC9"/>
    <w:rsid w:val="007266AB"/>
    <w:rsid w:val="00740B55"/>
    <w:rsid w:val="00741A1D"/>
    <w:rsid w:val="00743F28"/>
    <w:rsid w:val="00744913"/>
    <w:rsid w:val="007614B8"/>
    <w:rsid w:val="007667DC"/>
    <w:rsid w:val="00771862"/>
    <w:rsid w:val="007873AE"/>
    <w:rsid w:val="007928D1"/>
    <w:rsid w:val="00795702"/>
    <w:rsid w:val="007A08EE"/>
    <w:rsid w:val="007A207C"/>
    <w:rsid w:val="007A32FD"/>
    <w:rsid w:val="007E01CB"/>
    <w:rsid w:val="007E0ECC"/>
    <w:rsid w:val="007E2C91"/>
    <w:rsid w:val="007E7F92"/>
    <w:rsid w:val="008039BF"/>
    <w:rsid w:val="00815C4A"/>
    <w:rsid w:val="0082469D"/>
    <w:rsid w:val="00832C31"/>
    <w:rsid w:val="00840A47"/>
    <w:rsid w:val="00841053"/>
    <w:rsid w:val="008416A5"/>
    <w:rsid w:val="008475D1"/>
    <w:rsid w:val="008501DE"/>
    <w:rsid w:val="00854BF7"/>
    <w:rsid w:val="0086393A"/>
    <w:rsid w:val="00881EF0"/>
    <w:rsid w:val="00882754"/>
    <w:rsid w:val="008905A8"/>
    <w:rsid w:val="008B56D9"/>
    <w:rsid w:val="008C30F4"/>
    <w:rsid w:val="009017AD"/>
    <w:rsid w:val="00912BE1"/>
    <w:rsid w:val="009247FD"/>
    <w:rsid w:val="009413D7"/>
    <w:rsid w:val="0094747F"/>
    <w:rsid w:val="009655F8"/>
    <w:rsid w:val="0096720D"/>
    <w:rsid w:val="009A5169"/>
    <w:rsid w:val="009B5E5C"/>
    <w:rsid w:val="009E338D"/>
    <w:rsid w:val="009E5D57"/>
    <w:rsid w:val="00A1231A"/>
    <w:rsid w:val="00A22C8A"/>
    <w:rsid w:val="00A54093"/>
    <w:rsid w:val="00A555AA"/>
    <w:rsid w:val="00A60DD3"/>
    <w:rsid w:val="00AA7567"/>
    <w:rsid w:val="00AE3E19"/>
    <w:rsid w:val="00AF1F87"/>
    <w:rsid w:val="00B02A60"/>
    <w:rsid w:val="00B110BB"/>
    <w:rsid w:val="00B32188"/>
    <w:rsid w:val="00B43ECA"/>
    <w:rsid w:val="00B54A88"/>
    <w:rsid w:val="00B623AA"/>
    <w:rsid w:val="00B82F56"/>
    <w:rsid w:val="00B87B15"/>
    <w:rsid w:val="00B97F9F"/>
    <w:rsid w:val="00BB17F8"/>
    <w:rsid w:val="00BB4665"/>
    <w:rsid w:val="00BC020B"/>
    <w:rsid w:val="00BC1F2C"/>
    <w:rsid w:val="00BE67AD"/>
    <w:rsid w:val="00BE74BD"/>
    <w:rsid w:val="00BF0024"/>
    <w:rsid w:val="00BF2B51"/>
    <w:rsid w:val="00C05DB8"/>
    <w:rsid w:val="00C10A4C"/>
    <w:rsid w:val="00C245F1"/>
    <w:rsid w:val="00C475A6"/>
    <w:rsid w:val="00C74FCA"/>
    <w:rsid w:val="00C9421A"/>
    <w:rsid w:val="00CA74F2"/>
    <w:rsid w:val="00CC0B7B"/>
    <w:rsid w:val="00CC1AAA"/>
    <w:rsid w:val="00CC3E4F"/>
    <w:rsid w:val="00CE471E"/>
    <w:rsid w:val="00CE5168"/>
    <w:rsid w:val="00CF2226"/>
    <w:rsid w:val="00D018E9"/>
    <w:rsid w:val="00D01960"/>
    <w:rsid w:val="00D0453D"/>
    <w:rsid w:val="00D04A09"/>
    <w:rsid w:val="00D07404"/>
    <w:rsid w:val="00D15B80"/>
    <w:rsid w:val="00D22407"/>
    <w:rsid w:val="00D24A3D"/>
    <w:rsid w:val="00D27644"/>
    <w:rsid w:val="00D35AB0"/>
    <w:rsid w:val="00D35BF7"/>
    <w:rsid w:val="00D51EBD"/>
    <w:rsid w:val="00DC63EE"/>
    <w:rsid w:val="00DD765E"/>
    <w:rsid w:val="00DE0799"/>
    <w:rsid w:val="00E0022D"/>
    <w:rsid w:val="00E25693"/>
    <w:rsid w:val="00E25D2E"/>
    <w:rsid w:val="00E326D9"/>
    <w:rsid w:val="00E36FA4"/>
    <w:rsid w:val="00E428B8"/>
    <w:rsid w:val="00E5211C"/>
    <w:rsid w:val="00E5675B"/>
    <w:rsid w:val="00E73703"/>
    <w:rsid w:val="00E7682B"/>
    <w:rsid w:val="00E76F8A"/>
    <w:rsid w:val="00E77A37"/>
    <w:rsid w:val="00EB439D"/>
    <w:rsid w:val="00ED6CCC"/>
    <w:rsid w:val="00EE60C7"/>
    <w:rsid w:val="00F12093"/>
    <w:rsid w:val="00F33562"/>
    <w:rsid w:val="00F36273"/>
    <w:rsid w:val="00F401DD"/>
    <w:rsid w:val="00F43480"/>
    <w:rsid w:val="00F448A5"/>
    <w:rsid w:val="00F50C91"/>
    <w:rsid w:val="00F61532"/>
    <w:rsid w:val="00F62036"/>
    <w:rsid w:val="00F7007E"/>
    <w:rsid w:val="00F72686"/>
    <w:rsid w:val="00F7622D"/>
    <w:rsid w:val="00F91D5C"/>
    <w:rsid w:val="00FA0FAF"/>
    <w:rsid w:val="00FB04C1"/>
    <w:rsid w:val="00FB0730"/>
    <w:rsid w:val="00FC3F34"/>
    <w:rsid w:val="00FC5824"/>
    <w:rsid w:val="00FE4BF4"/>
    <w:rsid w:val="00FE4F69"/>
    <w:rsid w:val="00FF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02B4792"/>
  <w15:chartTrackingRefBased/>
  <w15:docId w15:val="{BD363AC8-1706-3C47-9787-800E5851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after="0" w:line="240" w:lineRule="auto"/>
      <w:outlineLvl w:val="2"/>
    </w:pPr>
    <w:rPr>
      <w:rFonts w:ascii="Times New Roman" w:eastAsia="Times New Roman" w:hAnsi="Times New Roman"/>
      <w:b/>
      <w:sz w:val="20"/>
      <w:szCs w:val="20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43B4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Wingdings" w:hAnsi="Wingdings"/>
      <w:b w:val="0"/>
      <w:color w:val="000000"/>
      <w:sz w:val="17"/>
      <w:szCs w:val="17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Times New Roman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8z0">
    <w:name w:val="WW8Num38z0"/>
    <w:rPr>
      <w:rFonts w:ascii="Wingdings" w:hAnsi="Wingdings"/>
    </w:rPr>
  </w:style>
  <w:style w:type="character" w:customStyle="1" w:styleId="WW8Num38z1">
    <w:name w:val="WW8Num38z1"/>
    <w:rPr>
      <w:rFonts w:ascii="Courier New" w:hAnsi="Courier New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Symbol" w:hAnsi="Symbol"/>
      <w:sz w:val="24"/>
      <w:szCs w:val="24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rFonts w:ascii="Wingdings" w:hAnsi="Wingdings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1">
    <w:name w:val="WW8Num43z1"/>
    <w:rPr>
      <w:rFonts w:ascii="Courier New" w:hAnsi="Courier New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Wingdings" w:hAnsi="Wingdings"/>
    </w:rPr>
  </w:style>
  <w:style w:type="character" w:customStyle="1" w:styleId="WW8Num46z1">
    <w:name w:val="WW8Num46z1"/>
    <w:rPr>
      <w:rFonts w:ascii="Courier New" w:hAnsi="Courier New" w:cs="Courier New"/>
    </w:rPr>
  </w:style>
  <w:style w:type="character" w:customStyle="1" w:styleId="WW8Num46z3">
    <w:name w:val="WW8Num46z3"/>
    <w:rPr>
      <w:rFonts w:ascii="Symbol" w:hAnsi="Symbol"/>
    </w:rPr>
  </w:style>
  <w:style w:type="character" w:customStyle="1" w:styleId="WW8Num47z0">
    <w:name w:val="WW8Num47z0"/>
    <w:rPr>
      <w:rFonts w:ascii="Symbol" w:hAnsi="Symbol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/>
    </w:rPr>
  </w:style>
  <w:style w:type="character" w:customStyle="1" w:styleId="WW8NumSt26z0">
    <w:name w:val="WW8NumSt26z0"/>
    <w:rPr>
      <w:rFonts w:ascii="Symbol" w:hAnsi="Symbol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szCs w:val="20"/>
    </w:rPr>
  </w:style>
  <w:style w:type="character" w:styleId="Emphasis">
    <w:name w:val="Emphasis"/>
    <w:qFormat/>
    <w:rPr>
      <w:i/>
      <w:iCs/>
    </w:rPr>
  </w:style>
  <w:style w:type="character" w:customStyle="1" w:styleId="BodyText3Char">
    <w:name w:val="Body Text 3 Char"/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FootnoteCharacters">
    <w:name w:val="Footnote Characters"/>
  </w:style>
  <w:style w:type="character" w:styleId="Hyperlink">
    <w:name w:val="Hyperlink"/>
    <w:rPr>
      <w:color w:val="0000FF"/>
      <w:u w:val="single"/>
    </w:rPr>
  </w:style>
  <w:style w:type="character" w:customStyle="1" w:styleId="2ColBoldChar">
    <w:name w:val="2ColBold Char"/>
    <w:rPr>
      <w:rFonts w:ascii="Tms Rmn" w:eastAsia="Times New Roman" w:hAnsi="Tms Rmn"/>
      <w:b/>
      <w:sz w:val="24"/>
    </w:rPr>
  </w:style>
  <w:style w:type="character" w:customStyle="1" w:styleId="FooterChar">
    <w:name w:val="Footer Char"/>
    <w:rPr>
      <w:sz w:val="22"/>
      <w:szCs w:val="22"/>
    </w:r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Normal11ptChar">
    <w:name w:val="Normal + 11 pt Char"/>
    <w:rPr>
      <w:rFonts w:ascii="Advance" w:eastAsia="Times New Roman" w:hAnsi="Advance"/>
      <w:sz w:val="22"/>
      <w:szCs w:val="22"/>
    </w:rPr>
  </w:style>
  <w:style w:type="character" w:customStyle="1" w:styleId="placeholder">
    <w:name w:val="placeholder"/>
    <w:basedOn w:val="DefaultParagraphFont"/>
  </w:style>
  <w:style w:type="character" w:styleId="BookTitle">
    <w:name w:val="Book Title"/>
    <w:qFormat/>
    <w:rPr>
      <w:b/>
      <w:bCs/>
      <w:smallCaps/>
      <w:spacing w:val="5"/>
    </w:rPr>
  </w:style>
  <w:style w:type="character" w:customStyle="1" w:styleId="BodyText2Char">
    <w:name w:val="Body Text 2 Char"/>
    <w:rPr>
      <w:sz w:val="22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AbinTab1">
    <w:name w:val="AbinTab1"/>
    <w:qFormat/>
    <w:pPr>
      <w:numPr>
        <w:numId w:val="3"/>
      </w:numPr>
      <w:suppressAutoHyphens/>
      <w:ind w:right="-180"/>
    </w:pPr>
    <w:rPr>
      <w:rFonts w:cs="Calibri"/>
      <w:bCs/>
      <w:lang w:val="en-GB" w:eastAsia="ar-SA"/>
    </w:rPr>
  </w:style>
  <w:style w:type="paragraph" w:customStyle="1" w:styleId="levnl11">
    <w:name w:val="_levnl11"/>
    <w:basedOn w:val="Normal"/>
    <w:pPr>
      <w:widowControl w:val="0"/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/>
    </w:rPr>
  </w:style>
  <w:style w:type="paragraph" w:styleId="ListBullet">
    <w:name w:val="List Bullet"/>
    <w:basedOn w:val="Normal"/>
    <w:pPr>
      <w:spacing w:after="0" w:line="240" w:lineRule="auto"/>
      <w:jc w:val="both"/>
    </w:pPr>
    <w:rPr>
      <w:rFonts w:ascii="Arial" w:eastAsia="Times New Roman" w:hAnsi="Arial" w:cs="Arial"/>
      <w:b/>
      <w:sz w:val="20"/>
      <w:szCs w:val="20"/>
      <w:lang w:val="en-GB"/>
    </w:rPr>
  </w:style>
  <w:style w:type="paragraph" w:customStyle="1" w:styleId="CharCharCharCharCharCharCharCharCharChar">
    <w:name w:val="Char Char Char Char Char Char Char Char Char Char"/>
    <w:basedOn w:val="Normal"/>
    <w:pPr>
      <w:spacing w:after="160" w:line="240" w:lineRule="exact"/>
    </w:pPr>
    <w:rPr>
      <w:rFonts w:ascii="Verdana" w:eastAsia="SimSun" w:hAnsi="Verdana" w:cs="Times New Roman"/>
      <w:sz w:val="20"/>
      <w:szCs w:val="20"/>
    </w:rPr>
  </w:style>
  <w:style w:type="paragraph" w:customStyle="1" w:styleId="AbinNoTab">
    <w:name w:val="AbinNoTab"/>
    <w:pPr>
      <w:suppressAutoHyphens/>
    </w:pPr>
    <w:rPr>
      <w:rFonts w:cs="Calibri"/>
      <w:b/>
      <w:bCs/>
      <w:lang w:eastAsia="ar-SA"/>
    </w:rPr>
  </w:style>
  <w:style w:type="paragraph" w:styleId="BodyText3">
    <w:name w:val="Body Text 3"/>
    <w:basedOn w:val="Normal"/>
    <w:pPr>
      <w:spacing w:after="0" w:line="240" w:lineRule="auto"/>
    </w:pPr>
    <w:rPr>
      <w:rFonts w:ascii="Verdana" w:eastAsia="Times New Roman" w:hAnsi="Verdana"/>
      <w:sz w:val="20"/>
      <w:szCs w:val="24"/>
      <w:lang w:val="x-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ListBullet2">
    <w:name w:val="List Bullet 2"/>
    <w:basedOn w:val="Normal"/>
    <w:pPr>
      <w:spacing w:after="0" w:line="240" w:lineRule="auto"/>
      <w:jc w:val="both"/>
    </w:pPr>
    <w:rPr>
      <w:rFonts w:ascii="Book Antiqua" w:eastAsia="Times New Roman" w:hAnsi="Book Antiqua" w:cs="Arial"/>
      <w:bCs/>
    </w:rPr>
  </w:style>
  <w:style w:type="paragraph" w:styleId="NormalWeb">
    <w:name w:val="Normal (Web)"/>
    <w:basedOn w:val="Normal"/>
    <w:pPr>
      <w:widowControl w:val="0"/>
      <w:spacing w:after="97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WW-Default">
    <w:name w:val="WW-Default"/>
    <w:pPr>
      <w:suppressAutoHyphens/>
      <w:autoSpaceDE w:val="0"/>
    </w:pPr>
    <w:rPr>
      <w:rFonts w:ascii="Verdana" w:hAnsi="Verdana" w:cs="Verdana"/>
      <w:color w:val="000000"/>
      <w:sz w:val="24"/>
      <w:szCs w:val="24"/>
      <w:lang w:eastAsia="ar-SA"/>
    </w:r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2ColBold">
    <w:name w:val="2ColBold"/>
    <w:basedOn w:val="Normal"/>
    <w:pPr>
      <w:tabs>
        <w:tab w:val="left" w:pos="2160"/>
        <w:tab w:val="left" w:pos="3600"/>
        <w:tab w:val="left" w:pos="5040"/>
        <w:tab w:val="left" w:pos="6480"/>
      </w:tabs>
      <w:spacing w:after="0" w:line="240" w:lineRule="auto"/>
      <w:ind w:right="180"/>
      <w:jc w:val="both"/>
    </w:pPr>
    <w:rPr>
      <w:rFonts w:ascii="Tms Rmn" w:eastAsia="Times New Roman" w:hAnsi="Tms Rmn"/>
      <w:b/>
      <w:sz w:val="24"/>
      <w:szCs w:val="20"/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NormalAdvance">
    <w:name w:val="Normal + Advance"/>
    <w:basedOn w:val="Normal"/>
    <w:pPr>
      <w:numPr>
        <w:numId w:val="2"/>
      </w:numPr>
      <w:tabs>
        <w:tab w:val="left" w:pos="360"/>
      </w:tabs>
      <w:spacing w:after="0" w:line="240" w:lineRule="auto"/>
      <w:jc w:val="both"/>
    </w:pPr>
    <w:rPr>
      <w:rFonts w:ascii="Advance" w:eastAsia="Times New Roman" w:hAnsi="Advance"/>
      <w:lang w:val="x-none"/>
    </w:rPr>
  </w:style>
  <w:style w:type="paragraph" w:styleId="BodyText2">
    <w:name w:val="Body Text 2"/>
    <w:basedOn w:val="Normal"/>
    <w:pPr>
      <w:spacing w:after="120" w:line="480" w:lineRule="auto"/>
    </w:pPr>
    <w:rPr>
      <w:lang w:val="x-none"/>
    </w:rPr>
  </w:style>
  <w:style w:type="paragraph" w:customStyle="1" w:styleId="CompanyNameAndAddress">
    <w:name w:val="CompanyNameAndAddress"/>
    <w:basedOn w:val="Normal"/>
    <w:next w:val="Normal"/>
    <w:uiPriority w:val="99"/>
    <w:rsid w:val="009413D7"/>
    <w:pPr>
      <w:tabs>
        <w:tab w:val="right" w:pos="8640"/>
      </w:tabs>
      <w:suppressAutoHyphens w:val="0"/>
      <w:spacing w:after="0" w:line="240" w:lineRule="auto"/>
    </w:pPr>
    <w:rPr>
      <w:rFonts w:ascii="Arial" w:eastAsia="Times New Roman" w:hAnsi="Arial" w:cs="Times New Roman"/>
      <w:sz w:val="24"/>
      <w:szCs w:val="20"/>
      <w:lang w:eastAsia="en-US"/>
    </w:rPr>
  </w:style>
  <w:style w:type="paragraph" w:customStyle="1" w:styleId="Position">
    <w:name w:val="Position"/>
    <w:basedOn w:val="Normal"/>
    <w:uiPriority w:val="99"/>
    <w:rsid w:val="009413D7"/>
    <w:pPr>
      <w:suppressAutoHyphens w:val="0"/>
      <w:spacing w:after="0" w:line="240" w:lineRule="auto"/>
      <w:ind w:left="720"/>
    </w:pPr>
    <w:rPr>
      <w:rFonts w:ascii="Arial" w:eastAsia="Times New Roman" w:hAnsi="Arial" w:cs="Times New Roman"/>
      <w:i/>
      <w:sz w:val="24"/>
      <w:szCs w:val="20"/>
      <w:lang w:eastAsia="en-US"/>
    </w:rPr>
  </w:style>
  <w:style w:type="paragraph" w:customStyle="1" w:styleId="Default">
    <w:name w:val="Default"/>
    <w:rsid w:val="00E7682B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Strong">
    <w:name w:val="Strong"/>
    <w:uiPriority w:val="22"/>
    <w:qFormat/>
    <w:rsid w:val="00465CCC"/>
    <w:rPr>
      <w:b/>
      <w:bCs/>
    </w:rPr>
  </w:style>
  <w:style w:type="character" w:customStyle="1" w:styleId="Heading5Char">
    <w:name w:val="Heading 5 Char"/>
    <w:link w:val="Heading5"/>
    <w:uiPriority w:val="9"/>
    <w:rsid w:val="003D43B4"/>
    <w:rPr>
      <w:rFonts w:ascii="Calibri" w:eastAsia="Times New Roman" w:hAnsi="Calibri" w:cs="Times New Roman"/>
      <w:b/>
      <w:bCs/>
      <w:i/>
      <w:iCs/>
      <w:sz w:val="26"/>
      <w:szCs w:val="26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ormaljustify">
    <w:name w:val="Normal+justify"/>
    <w:basedOn w:val="Normal"/>
    <w:rsid w:val="00CC3E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aiaditya4u@gmail.com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ABEDE-6179-436F-A2A0-A59151D7B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8200</CharactersWithSpaces>
  <SharedDoc>false</SharedDoc>
  <HLinks>
    <vt:vector size="66" baseType="variant">
      <vt:variant>
        <vt:i4>6226042</vt:i4>
      </vt:variant>
      <vt:variant>
        <vt:i4>30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6226042</vt:i4>
      </vt:variant>
      <vt:variant>
        <vt:i4>27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5636113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https://en.wikipedia.org/wiki/Wholly_owned_subsidiary</vt:lpwstr>
      </vt:variant>
      <vt:variant>
        <vt:lpwstr/>
      </vt:variant>
      <vt:variant>
        <vt:i4>2031726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https://en.wikipedia.org/wiki/Federal_Deposit_Insurance_Corporation</vt:lpwstr>
      </vt:variant>
      <vt:variant>
        <vt:lpwstr/>
      </vt:variant>
      <vt:variant>
        <vt:i4>2424903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https://en.wikipedia.org/wiki/Credit_(finance)</vt:lpwstr>
      </vt:variant>
      <vt:variant>
        <vt:lpwstr/>
      </vt:variant>
      <vt:variant>
        <vt:i4>5767168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https://en.wikipedia.org/wiki/Synchrony_Financial</vt:lpwstr>
      </vt:variant>
      <vt:variant>
        <vt:lpwstr>cite_note-10K-2</vt:lpwstr>
      </vt:variant>
      <vt:variant>
        <vt:i4>2359378</vt:i4>
      </vt:variant>
      <vt:variant>
        <vt:i4>12</vt:i4>
      </vt:variant>
      <vt:variant>
        <vt:i4>0</vt:i4>
      </vt:variant>
      <vt:variant>
        <vt:i4>5</vt:i4>
      </vt:variant>
      <vt:variant>
        <vt:lpwstr>https://en.wikipedia.org/wiki/United_States</vt:lpwstr>
      </vt:variant>
      <vt:variant>
        <vt:lpwstr/>
      </vt:variant>
      <vt:variant>
        <vt:i4>1966113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https://en.wikipedia.org/wiki/Stamford,_Connecticut</vt:lpwstr>
      </vt:variant>
      <vt:variant>
        <vt:lpwstr/>
      </vt:variant>
      <vt:variant>
        <vt:i4>8060954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https://en.wikipedia.org/wiki/Financial_services</vt:lpwstr>
      </vt:variant>
      <vt:variant>
        <vt:lpwstr/>
      </vt:variant>
      <vt:variant>
        <vt:i4>4849688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https://en.wikipedia.org/wiki/Telecommunications</vt:lpwstr>
      </vt:variant>
      <vt:variant>
        <vt:lpwstr/>
      </vt:variant>
      <vt:variant>
        <vt:i4>1572971</vt:i4>
      </vt:variant>
      <vt:variant>
        <vt:i4>0</vt:i4>
      </vt:variant>
      <vt:variant>
        <vt:i4>0</vt:i4>
      </vt:variant>
      <vt:variant>
        <vt:i4>5</vt:i4>
      </vt:variant>
      <vt:variant>
        <vt:lpwstr>mailto:saiaditya4u@gmail.com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Vinodh Sukumaran</dc:creator>
  <cp:keywords/>
  <cp:lastModifiedBy>pulikondasaiaditya@gmail.com</cp:lastModifiedBy>
  <cp:revision>7</cp:revision>
  <cp:lastPrinted>1899-12-31T18:30:00Z</cp:lastPrinted>
  <dcterms:created xsi:type="dcterms:W3CDTF">2022-07-03T02:47:00Z</dcterms:created>
  <dcterms:modified xsi:type="dcterms:W3CDTF">2023-07-02T02:17:00Z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-714414312</vt:i4>
  </property>
</Properties>
</file>