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35F2ADA" w14:textId="2443EF8A" w:rsidR="00AB12E6" w:rsidRDefault="00AB12E6" w:rsidP="00C37290">
      <w:pPr>
        <w:pStyle w:val="NoSpacing"/>
        <w:spacing w:line="276" w:lineRule="auto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IT with 5.7 years of Experience</w:t>
      </w:r>
    </w:p>
    <w:p w14:paraId="2F4BFA37" w14:textId="6C36F4ED" w:rsidR="00C37290" w:rsidRPr="00BC3A8C" w:rsidRDefault="00A25F76" w:rsidP="00C37290">
      <w:pPr>
        <w:pStyle w:val="NoSpacing"/>
        <w:spacing w:line="276" w:lineRule="auto"/>
        <w:jc w:val="center"/>
        <w:rPr>
          <w:rFonts w:ascii="Cambria" w:hAnsi="Cambria"/>
          <w:b/>
          <w:u w:val="single"/>
        </w:rPr>
      </w:pPr>
      <w:r>
        <w:rPr>
          <w:rFonts w:ascii="Cambria" w:hAnsi="Cambria"/>
          <w:b/>
        </w:rPr>
        <w:t>Hemanth Kumar Balnagar</w:t>
      </w:r>
    </w:p>
    <w:p w14:paraId="10CAD179" w14:textId="6EDB758F" w:rsidR="00C37290" w:rsidRPr="005B64E5" w:rsidRDefault="00C37290" w:rsidP="00B8388E">
      <w:pPr>
        <w:pStyle w:val="NoSpacing"/>
        <w:spacing w:line="276" w:lineRule="auto"/>
        <w:jc w:val="center"/>
        <w:rPr>
          <w:rFonts w:ascii="Cambria" w:hAnsi="Cambria" w:cs="Arial"/>
          <w:b/>
        </w:rPr>
      </w:pPr>
      <w:r>
        <w:rPr>
          <w:rFonts w:ascii="Cambria" w:hAnsi="Cambria"/>
          <w:b/>
        </w:rPr>
        <w:t>Phone: (+91)-</w:t>
      </w:r>
      <w:r w:rsidR="00AB12E6">
        <w:rPr>
          <w:rFonts w:ascii="Cambria" w:hAnsi="Cambria"/>
          <w:b/>
        </w:rPr>
        <w:t>8179239390</w:t>
      </w:r>
    </w:p>
    <w:p w14:paraId="11040ACE" w14:textId="767DB4B9" w:rsidR="00B8388E" w:rsidRPr="009F06D3" w:rsidRDefault="00AB12E6" w:rsidP="00181DA8">
      <w:pPr>
        <w:pStyle w:val="NoSpacing"/>
        <w:spacing w:line="276" w:lineRule="auto"/>
        <w:jc w:val="center"/>
        <w:rPr>
          <w:rStyle w:val="Hyperlink"/>
          <w:rFonts w:ascii="Cambria" w:hAnsi="Cambria"/>
          <w:b/>
          <w:color w:val="auto"/>
          <w:u w:val="none"/>
        </w:rPr>
      </w:pPr>
      <w:hyperlink r:id="rId8" w:history="1">
        <w:r w:rsidRPr="00DF1895">
          <w:rPr>
            <w:rStyle w:val="Hyperlink"/>
            <w:rFonts w:ascii="Cambria" w:hAnsi="Cambria"/>
            <w:b/>
          </w:rPr>
          <w:t>hemanthkumar034@gmail.com</w:t>
        </w:r>
      </w:hyperlink>
    </w:p>
    <w:p w14:paraId="631F4638" w14:textId="77777777" w:rsidR="00B8388E" w:rsidRPr="008D0119" w:rsidRDefault="00B8388E" w:rsidP="00B8388E">
      <w:pPr>
        <w:pStyle w:val="NoSpacing"/>
        <w:spacing w:line="276" w:lineRule="auto"/>
        <w:rPr>
          <w:rFonts w:ascii="Cambria" w:hAnsi="Cambria"/>
          <w:b/>
          <w:color w:val="0070C0"/>
        </w:rPr>
      </w:pPr>
    </w:p>
    <w:p w14:paraId="41D5B3D3" w14:textId="77777777" w:rsidR="004535F6" w:rsidRPr="000B525F" w:rsidRDefault="004535F6" w:rsidP="00430A50">
      <w:pPr>
        <w:pStyle w:val="NoSpacing"/>
        <w:shd w:val="clear" w:color="auto" w:fill="D9D9D9"/>
        <w:tabs>
          <w:tab w:val="center" w:pos="5040"/>
        </w:tabs>
        <w:spacing w:line="276" w:lineRule="auto"/>
        <w:rPr>
          <w:rFonts w:ascii="Cambria" w:hAnsi="Cambria" w:cs="Arial"/>
          <w:b/>
        </w:rPr>
      </w:pPr>
      <w:r w:rsidRPr="00181DA8">
        <w:rPr>
          <w:rFonts w:ascii="Cambria" w:hAnsi="Cambria" w:cs="Arial"/>
          <w:b/>
          <w:color w:val="000000" w:themeColor="text1"/>
        </w:rPr>
        <w:t>PROFESSIONAL SUMMARY</w:t>
      </w:r>
      <w:r w:rsidR="009017AD" w:rsidRPr="000B525F">
        <w:rPr>
          <w:rFonts w:ascii="Cambria" w:hAnsi="Cambria" w:cs="Arial"/>
          <w:b/>
        </w:rPr>
        <w:tab/>
      </w:r>
    </w:p>
    <w:p w14:paraId="3E608B8E" w14:textId="77777777" w:rsidR="004535F6" w:rsidRPr="000B525F" w:rsidRDefault="004535F6" w:rsidP="00430A50">
      <w:pPr>
        <w:pStyle w:val="NoSpacing"/>
        <w:spacing w:line="276" w:lineRule="auto"/>
        <w:rPr>
          <w:rFonts w:ascii="Cambria" w:hAnsi="Cambria" w:cs="Arial"/>
          <w:b/>
        </w:rPr>
      </w:pPr>
    </w:p>
    <w:p w14:paraId="6F6029DD" w14:textId="44E1D904" w:rsidR="006008C0" w:rsidRPr="006008C0" w:rsidRDefault="006008C0" w:rsidP="0019527D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4"/>
          <w:szCs w:val="24"/>
        </w:rPr>
      </w:pPr>
      <w:r w:rsidRPr="006008C0">
        <w:rPr>
          <w:rFonts w:ascii="Cambria" w:hAnsi="Cambria" w:cs="Arial"/>
          <w:bCs w:val="0"/>
          <w:sz w:val="22"/>
          <w:szCs w:val="22"/>
          <w:lang w:val="en-US"/>
        </w:rPr>
        <w:t>Possessing nearly 6 years of experience, with 4 years dedicated to designing and developing Big Data applications using technologies from the Hadoop ecosystem, including HDFS, Hive, Sqoop, Apache Spark, and AWS, along with 2 years in Python development</w:t>
      </w:r>
      <w:r>
        <w:rPr>
          <w:rFonts w:ascii="Cambria" w:hAnsi="Cambria" w:cs="Arial"/>
          <w:bCs w:val="0"/>
          <w:sz w:val="22"/>
          <w:szCs w:val="22"/>
          <w:lang w:val="en-US"/>
        </w:rPr>
        <w:t xml:space="preserve">, </w:t>
      </w:r>
      <w:r w:rsidRPr="006008C0">
        <w:rPr>
          <w:rFonts w:ascii="Cambria" w:hAnsi="Cambria" w:cs="Arial"/>
          <w:bCs w:val="0"/>
          <w:sz w:val="22"/>
          <w:szCs w:val="22"/>
          <w:lang w:val="en-US"/>
        </w:rPr>
        <w:t>manual testing</w:t>
      </w:r>
      <w:r>
        <w:rPr>
          <w:rFonts w:ascii="Cambria" w:hAnsi="Cambria" w:cs="Arial"/>
          <w:bCs w:val="0"/>
          <w:sz w:val="22"/>
          <w:szCs w:val="22"/>
          <w:lang w:val="en-US"/>
        </w:rPr>
        <w:t xml:space="preserve"> and Quality Assurance.</w:t>
      </w:r>
    </w:p>
    <w:p w14:paraId="25D9264A" w14:textId="1EF31B04" w:rsidR="00AD4E4F" w:rsidRPr="00B115F2" w:rsidRDefault="00AD4E4F" w:rsidP="0019527D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4"/>
          <w:szCs w:val="24"/>
        </w:rPr>
      </w:pPr>
      <w:r w:rsidRPr="00AD4E4F">
        <w:rPr>
          <w:rFonts w:ascii="Cambria" w:hAnsi="Cambria" w:cs="Arial"/>
          <w:bCs w:val="0"/>
          <w:sz w:val="24"/>
          <w:szCs w:val="24"/>
          <w:lang w:val="en-US"/>
        </w:rPr>
        <w:t>Developed large-scale distributed data pipelines using PySpark on AWS EMR.</w:t>
      </w:r>
    </w:p>
    <w:p w14:paraId="7DC27CBC" w14:textId="77777777" w:rsidR="0024732F" w:rsidRDefault="0024732F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24732F">
        <w:rPr>
          <w:rFonts w:ascii="Cambria" w:hAnsi="Cambria" w:cs="Arial"/>
        </w:rPr>
        <w:t>Orchestrated end-to-end Spark workflows on AWS EMR using AWS Step Functions.</w:t>
      </w:r>
    </w:p>
    <w:p w14:paraId="259F29D0" w14:textId="27453805" w:rsidR="007A210E" w:rsidRPr="002E3A8A" w:rsidRDefault="00F13EFA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F13EFA">
        <w:rPr>
          <w:rFonts w:ascii="Cambria" w:hAnsi="Cambria" w:cs="Arial"/>
        </w:rPr>
        <w:t>Utilized AWS Hive to execute SQL queries on datasets processed by Spark in AWS EMR</w:t>
      </w:r>
      <w:r>
        <w:rPr>
          <w:rFonts w:ascii="Cambria" w:hAnsi="Cambria" w:cs="Arial"/>
        </w:rPr>
        <w:t>.</w:t>
      </w:r>
    </w:p>
    <w:p w14:paraId="6613D1B6" w14:textId="0EA71EFD" w:rsidR="001D5595" w:rsidRPr="002E3A8A" w:rsidRDefault="00425AAA" w:rsidP="00181DA8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jc w:val="both"/>
        <w:rPr>
          <w:rFonts w:ascii="Cambria" w:hAnsi="Cambria" w:cs="Arial"/>
        </w:rPr>
      </w:pPr>
      <w:r w:rsidRPr="00425AAA">
        <w:rPr>
          <w:rFonts w:ascii="Cambria" w:hAnsi="Cambria" w:cs="Arial"/>
        </w:rPr>
        <w:t>Integrated AWS S3 with AWS Hive to enable data querying and reporting.</w:t>
      </w:r>
    </w:p>
    <w:p w14:paraId="55449A4A" w14:textId="77777777" w:rsidR="00506F0B" w:rsidRPr="00506F0B" w:rsidRDefault="00506F0B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506F0B">
        <w:rPr>
          <w:rFonts w:ascii="Cambria" w:hAnsi="Cambria" w:cs="Arial"/>
        </w:rPr>
        <w:t>Integrated AWS Step Functions for orchestrating Spark workflows, optimizing task execution order.</w:t>
      </w:r>
    </w:p>
    <w:p w14:paraId="69324BD8" w14:textId="77777777" w:rsidR="00850D23" w:rsidRDefault="00850D23" w:rsidP="00181DA8">
      <w:pPr>
        <w:numPr>
          <w:ilvl w:val="0"/>
          <w:numId w:val="7"/>
        </w:numPr>
        <w:tabs>
          <w:tab w:val="left" w:pos="720"/>
        </w:tabs>
        <w:suppressAutoHyphens w:val="0"/>
        <w:spacing w:after="0" w:line="360" w:lineRule="auto"/>
        <w:jc w:val="both"/>
        <w:rPr>
          <w:rFonts w:ascii="Cambria" w:hAnsi="Cambria"/>
        </w:rPr>
      </w:pPr>
      <w:r w:rsidRPr="00850D23">
        <w:rPr>
          <w:rFonts w:ascii="Cambria" w:hAnsi="Cambria"/>
        </w:rPr>
        <w:t>Proficient in utilizing Hive partitioning, bucketing, indexing, and caching techniques to enhance query performance and minimize data processing overhead.</w:t>
      </w:r>
    </w:p>
    <w:p w14:paraId="3200A9F0" w14:textId="5E842AF0" w:rsidR="00EA1470" w:rsidRPr="00EA1470" w:rsidRDefault="00EA1470" w:rsidP="00403E21">
      <w:pPr>
        <w:pStyle w:val="ListParagraph"/>
        <w:numPr>
          <w:ilvl w:val="0"/>
          <w:numId w:val="7"/>
        </w:numPr>
        <w:suppressAutoHyphens w:val="0"/>
        <w:spacing w:after="160" w:line="360" w:lineRule="auto"/>
        <w:contextualSpacing/>
        <w:rPr>
          <w:rFonts w:ascii="Times New Roman" w:hAnsi="Times New Roman"/>
        </w:rPr>
      </w:pPr>
      <w:r w:rsidRPr="00EA1470">
        <w:rPr>
          <w:rFonts w:ascii="Cambria" w:hAnsi="Cambria"/>
        </w:rPr>
        <w:t>Familiar with Hive table formats such as ORC, Parquet, and Avro, along with their respective benefits and drawbacks for various use cases</w:t>
      </w:r>
      <w:r>
        <w:rPr>
          <w:rFonts w:ascii="Cambria" w:hAnsi="Cambria"/>
        </w:rPr>
        <w:t>.</w:t>
      </w:r>
    </w:p>
    <w:p w14:paraId="7F3A6B77" w14:textId="77777777" w:rsidR="006875EB" w:rsidRDefault="006875EB" w:rsidP="00181DA8">
      <w:pPr>
        <w:pStyle w:val="ListParagraph"/>
        <w:numPr>
          <w:ilvl w:val="0"/>
          <w:numId w:val="7"/>
        </w:numPr>
        <w:tabs>
          <w:tab w:val="left" w:pos="720"/>
        </w:tabs>
        <w:suppressAutoHyphens w:val="0"/>
        <w:spacing w:after="0" w:line="360" w:lineRule="auto"/>
        <w:contextualSpacing/>
        <w:jc w:val="both"/>
        <w:rPr>
          <w:rFonts w:ascii="Cambria" w:hAnsi="Cambria"/>
        </w:rPr>
      </w:pPr>
      <w:r w:rsidRPr="006875EB">
        <w:rPr>
          <w:rFonts w:ascii="Cambria" w:hAnsi="Cambria"/>
        </w:rPr>
        <w:t>Skilled in addressing schema compatibility issues in Hive, such as field additions or removals, type or name changes, and managing default values and nullability</w:t>
      </w:r>
    </w:p>
    <w:p w14:paraId="0170DFAD" w14:textId="77777777" w:rsidR="00F878AF" w:rsidRPr="00F878AF" w:rsidRDefault="00F878AF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F878AF">
        <w:rPr>
          <w:rFonts w:ascii="Cambria" w:hAnsi="Cambria"/>
        </w:rPr>
        <w:t>Familiar with best practices for Hive serialized data processing, including selecting suitable serialization formats and codecs, optimizing data compression and encoding, and minimizing serialization overhead in data workflows.</w:t>
      </w:r>
    </w:p>
    <w:p w14:paraId="4C54F702" w14:textId="77777777" w:rsidR="00F02385" w:rsidRDefault="00F02385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F02385">
        <w:rPr>
          <w:rFonts w:ascii="Cambria" w:hAnsi="Cambria"/>
          <w:iCs/>
        </w:rPr>
        <w:t>Proficient in leveraging Hive managed and external tables to meet specific business needs efficiently</w:t>
      </w:r>
    </w:p>
    <w:p w14:paraId="357B13EE" w14:textId="53F8C93B" w:rsidR="00E76F8A" w:rsidRDefault="00EB5E36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EB5E36">
        <w:rPr>
          <w:rFonts w:ascii="Cambria" w:hAnsi="Cambria"/>
          <w:iCs/>
        </w:rPr>
        <w:t>Proficient in processing semi-structured and serialized data in Hive using formats such as AVRO, Parquet, and ORC.</w:t>
      </w:r>
      <w:r w:rsidR="000E1C16" w:rsidRPr="002E3A8A">
        <w:rPr>
          <w:rFonts w:ascii="Cambria" w:hAnsi="Cambria"/>
          <w:iCs/>
        </w:rPr>
        <w:t xml:space="preserve"> </w:t>
      </w:r>
    </w:p>
    <w:p w14:paraId="0CB0F9F5" w14:textId="39C7CA23" w:rsidR="00591AE1" w:rsidRDefault="00591AE1" w:rsidP="00181DA8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591AE1">
        <w:rPr>
          <w:rFonts w:ascii="Cambria" w:hAnsi="Cambria"/>
          <w:iCs/>
        </w:rPr>
        <w:t>Experienced in importing and exporting large datasets between Hadoop and relational databases using Sqoop.</w:t>
      </w:r>
    </w:p>
    <w:p w14:paraId="7FE14B61" w14:textId="6025D56E" w:rsidR="004A5E4C" w:rsidRPr="004A5E4C" w:rsidRDefault="004A5E4C" w:rsidP="004A5E4C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eastAsia="Times New Roman" w:hAnsi="Cambria" w:cs="Times New Roman"/>
          <w:iCs/>
          <w:lang w:eastAsia="en-US"/>
        </w:rPr>
      </w:pPr>
      <w:r w:rsidRPr="004A5E4C">
        <w:rPr>
          <w:rFonts w:ascii="Cambria" w:eastAsia="Times New Roman" w:hAnsi="Cambria" w:cs="Arial"/>
          <w:lang w:val="en-GB"/>
        </w:rPr>
        <w:t>Proficient in configuring Sqoop to import and export data using custom SQL queries</w:t>
      </w:r>
      <w:r w:rsidR="00077CD6">
        <w:rPr>
          <w:rFonts w:ascii="Cambria" w:eastAsia="Times New Roman" w:hAnsi="Cambria" w:cs="Arial"/>
          <w:lang w:val="en-GB"/>
        </w:rPr>
        <w:t>.</w:t>
      </w:r>
    </w:p>
    <w:p w14:paraId="4CEAAB7A" w14:textId="4BAAA84B" w:rsidR="004300F8" w:rsidRPr="004A5E4C" w:rsidRDefault="004300F8" w:rsidP="004A5E4C">
      <w:pPr>
        <w:pStyle w:val="ListParagraph"/>
        <w:numPr>
          <w:ilvl w:val="0"/>
          <w:numId w:val="7"/>
        </w:numPr>
        <w:suppressAutoHyphens w:val="0"/>
        <w:spacing w:after="0" w:line="360" w:lineRule="auto"/>
        <w:contextualSpacing/>
        <w:jc w:val="both"/>
        <w:rPr>
          <w:rFonts w:ascii="Cambria" w:hAnsi="Cambria"/>
          <w:iCs/>
        </w:rPr>
      </w:pPr>
      <w:r w:rsidRPr="004300F8">
        <w:rPr>
          <w:rFonts w:ascii="Cambria" w:hAnsi="Cambria"/>
          <w:iCs/>
        </w:rPr>
        <w:t xml:space="preserve">Proficient in writing Sqoop commands to transfer data between Hadoop and various </w:t>
      </w:r>
      <w:r w:rsidRPr="004A5E4C">
        <w:rPr>
          <w:rFonts w:ascii="Cambria" w:hAnsi="Cambria"/>
          <w:iCs/>
        </w:rPr>
        <w:t>databases such as MySQL, and SQL Server.</w:t>
      </w:r>
    </w:p>
    <w:p w14:paraId="3B60A2CE" w14:textId="77777777" w:rsidR="009B18CC" w:rsidRPr="009B18CC" w:rsidRDefault="009B18CC" w:rsidP="00181DA8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B18CC">
        <w:rPr>
          <w:rFonts w:ascii="Cambria" w:eastAsia="Calibri" w:hAnsi="Cambria"/>
          <w:bCs w:val="0"/>
          <w:iCs/>
          <w:sz w:val="22"/>
          <w:szCs w:val="22"/>
          <w:lang w:val="en-US"/>
        </w:rPr>
        <w:t>Employed Agile practices to collaborate with IT and business teams for improved system development.</w:t>
      </w:r>
    </w:p>
    <w:p w14:paraId="63E0D1B3" w14:textId="3EDC00BF" w:rsidR="004535F6" w:rsidRPr="000B525F" w:rsidRDefault="00FA0FAF" w:rsidP="00181DA8">
      <w:pPr>
        <w:pStyle w:val="AbinTab1"/>
        <w:numPr>
          <w:ilvl w:val="0"/>
          <w:numId w:val="0"/>
        </w:numPr>
        <w:tabs>
          <w:tab w:val="left" w:pos="6645"/>
        </w:tabs>
        <w:suppressAutoHyphens w:val="0"/>
        <w:spacing w:line="360" w:lineRule="auto"/>
        <w:ind w:left="360" w:right="0"/>
        <w:jc w:val="both"/>
        <w:rPr>
          <w:rFonts w:ascii="Cambria" w:hAnsi="Cambria" w:cs="Arial"/>
          <w:sz w:val="22"/>
          <w:szCs w:val="22"/>
        </w:rPr>
      </w:pPr>
      <w:r w:rsidRPr="000B525F">
        <w:rPr>
          <w:rFonts w:ascii="Cambria" w:hAnsi="Cambria"/>
          <w:iCs/>
          <w:sz w:val="22"/>
          <w:szCs w:val="22"/>
        </w:rPr>
        <w:tab/>
      </w:r>
    </w:p>
    <w:p w14:paraId="42D9B870" w14:textId="77777777" w:rsidR="004535F6" w:rsidRPr="00DE37BB" w:rsidRDefault="004535F6" w:rsidP="00181DA8">
      <w:pPr>
        <w:pStyle w:val="ListBullet"/>
        <w:shd w:val="clear" w:color="auto" w:fill="BFBFBF"/>
        <w:spacing w:line="360" w:lineRule="auto"/>
        <w:jc w:val="left"/>
        <w:rPr>
          <w:rFonts w:ascii="Cambria" w:hAnsi="Cambria"/>
          <w:color w:val="000000" w:themeColor="text1"/>
          <w:sz w:val="22"/>
          <w:szCs w:val="22"/>
        </w:rPr>
      </w:pPr>
      <w:r w:rsidRPr="00DE37BB">
        <w:rPr>
          <w:rFonts w:ascii="Cambria" w:hAnsi="Cambria"/>
          <w:color w:val="000000" w:themeColor="text1"/>
          <w:sz w:val="22"/>
          <w:szCs w:val="22"/>
        </w:rPr>
        <w:t>TECHNICAL SKILLS</w:t>
      </w:r>
    </w:p>
    <w:p w14:paraId="3585768E" w14:textId="77777777" w:rsidR="004535F6" w:rsidRPr="000B525F" w:rsidRDefault="004535F6" w:rsidP="00181DA8">
      <w:pPr>
        <w:pStyle w:val="ListBullet"/>
        <w:spacing w:line="360" w:lineRule="auto"/>
        <w:jc w:val="left"/>
        <w:rPr>
          <w:rFonts w:ascii="Cambria" w:hAnsi="Cambria"/>
          <w:sz w:val="22"/>
          <w:szCs w:val="22"/>
        </w:rPr>
      </w:pPr>
    </w:p>
    <w:p w14:paraId="5C220591" w14:textId="77777777" w:rsidR="00226F51" w:rsidRDefault="0015270A" w:rsidP="00181DA8">
      <w:pPr>
        <w:spacing w:after="0" w:line="360" w:lineRule="auto"/>
        <w:rPr>
          <w:rFonts w:ascii="Cambria" w:hAnsi="Cambria"/>
        </w:rPr>
      </w:pPr>
      <w:r>
        <w:rPr>
          <w:rFonts w:ascii="Cambria" w:hAnsi="Cambria" w:cs="Arial"/>
          <w:b/>
        </w:rPr>
        <w:t xml:space="preserve">Data </w:t>
      </w:r>
      <w:r w:rsidRPr="000B525F">
        <w:rPr>
          <w:rFonts w:ascii="Cambria" w:hAnsi="Cambria" w:cs="Arial"/>
          <w:b/>
        </w:rPr>
        <w:t>Eco</w:t>
      </w:r>
      <w:r w:rsidR="00D24A3D" w:rsidRPr="000B525F">
        <w:rPr>
          <w:rFonts w:ascii="Cambria" w:hAnsi="Cambria" w:cs="Arial"/>
          <w:b/>
        </w:rPr>
        <w:t xml:space="preserve"> System</w:t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833274" w:rsidRPr="000B525F">
        <w:rPr>
          <w:rFonts w:ascii="Cambria" w:hAnsi="Cambria" w:cs="Arial"/>
        </w:rPr>
        <w:t>Hadoop</w:t>
      </w:r>
      <w:r w:rsidR="00833274">
        <w:rPr>
          <w:rFonts w:ascii="Cambria" w:hAnsi="Cambria" w:cs="Arial"/>
        </w:rPr>
        <w:t>,</w:t>
      </w:r>
      <w:r w:rsidR="00AE3E19" w:rsidRPr="000B525F">
        <w:rPr>
          <w:rFonts w:ascii="Cambria" w:hAnsi="Cambria" w:cs="Arial"/>
        </w:rPr>
        <w:t xml:space="preserve"> </w:t>
      </w:r>
      <w:r w:rsidR="00C9421A">
        <w:rPr>
          <w:rFonts w:ascii="Cambria" w:hAnsi="Cambria" w:cs="Arial"/>
        </w:rPr>
        <w:t>Sqoop</w:t>
      </w:r>
      <w:r>
        <w:rPr>
          <w:rFonts w:ascii="Cambria" w:hAnsi="Cambria"/>
        </w:rPr>
        <w:t xml:space="preserve">, </w:t>
      </w:r>
      <w:r w:rsidR="00833274">
        <w:rPr>
          <w:rFonts w:ascii="Cambria" w:hAnsi="Cambria"/>
        </w:rPr>
        <w:t>Hive</w:t>
      </w:r>
      <w:r w:rsidR="00BD461A">
        <w:rPr>
          <w:rFonts w:ascii="Cambria" w:hAnsi="Cambria"/>
        </w:rPr>
        <w:t>, Apache</w:t>
      </w:r>
      <w:r w:rsidR="000808F6">
        <w:rPr>
          <w:rFonts w:ascii="Cambria" w:hAnsi="Cambria"/>
        </w:rPr>
        <w:t xml:space="preserve"> Spark</w:t>
      </w:r>
      <w:r w:rsidR="00BD461A">
        <w:rPr>
          <w:rFonts w:ascii="Cambria" w:hAnsi="Cambria"/>
        </w:rPr>
        <w:t xml:space="preserve"> </w:t>
      </w:r>
      <w:r w:rsidR="00FC0662">
        <w:rPr>
          <w:rFonts w:ascii="Cambria" w:hAnsi="Cambria"/>
        </w:rPr>
        <w:t xml:space="preserve">and </w:t>
      </w:r>
      <w:r>
        <w:rPr>
          <w:rFonts w:ascii="Cambria" w:hAnsi="Cambria"/>
        </w:rPr>
        <w:t>AWS</w:t>
      </w:r>
      <w:r w:rsidR="00FC0662">
        <w:rPr>
          <w:rFonts w:ascii="Cambria" w:hAnsi="Cambria"/>
        </w:rPr>
        <w:t xml:space="preserve"> </w:t>
      </w:r>
    </w:p>
    <w:p w14:paraId="01FED233" w14:textId="1B6D99EA" w:rsidR="001924B2" w:rsidRPr="000B525F" w:rsidRDefault="001924B2" w:rsidP="00181DA8">
      <w:pPr>
        <w:spacing w:after="0" w:line="360" w:lineRule="auto"/>
        <w:rPr>
          <w:rFonts w:ascii="Cambria" w:hAnsi="Cambria" w:cs="Arial"/>
        </w:rPr>
      </w:pPr>
      <w:r w:rsidRPr="001924B2">
        <w:rPr>
          <w:rFonts w:ascii="Cambria" w:hAnsi="Cambria"/>
          <w:b/>
          <w:bCs/>
        </w:rPr>
        <w:t>Cloud Skills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ab/>
      </w:r>
      <w:r>
        <w:rPr>
          <w:rFonts w:ascii="Cambria" w:hAnsi="Cambria"/>
        </w:rPr>
        <w:tab/>
        <w:t xml:space="preserve">: </w:t>
      </w:r>
      <w:r>
        <w:rPr>
          <w:rFonts w:ascii="Cambria" w:hAnsi="Cambria"/>
        </w:rPr>
        <w:tab/>
        <w:t>AWS</w:t>
      </w:r>
    </w:p>
    <w:p w14:paraId="203C7FAB" w14:textId="1447B77D" w:rsidR="004535F6" w:rsidRPr="000B525F" w:rsidRDefault="00D24A3D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Distribution</w:t>
      </w:r>
      <w:r w:rsidR="004535F6" w:rsidRPr="000B525F">
        <w:rPr>
          <w:rFonts w:ascii="Cambria" w:hAnsi="Cambria" w:cs="Arial"/>
        </w:rPr>
        <w:tab/>
      </w:r>
      <w:r w:rsidR="004535F6" w:rsidRPr="000B525F">
        <w:rPr>
          <w:rFonts w:ascii="Cambria" w:hAnsi="Cambria" w:cs="Arial"/>
        </w:rPr>
        <w:tab/>
        <w:t>:</w:t>
      </w:r>
      <w:r w:rsidR="004535F6" w:rsidRPr="000B525F">
        <w:rPr>
          <w:rFonts w:ascii="Cambria" w:hAnsi="Cambria" w:cs="Arial"/>
        </w:rPr>
        <w:tab/>
      </w:r>
      <w:r w:rsidR="0015270A">
        <w:rPr>
          <w:rFonts w:ascii="Cambria" w:hAnsi="Cambria" w:cs="Arial"/>
        </w:rPr>
        <w:t xml:space="preserve">Cloudera </w:t>
      </w:r>
    </w:p>
    <w:p w14:paraId="4BFA7D7D" w14:textId="07B6FA0D" w:rsidR="004535F6" w:rsidRPr="000B525F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Databases</w:t>
      </w:r>
      <w:r w:rsidR="006171F9">
        <w:rPr>
          <w:rFonts w:ascii="Cambria" w:hAnsi="Cambria" w:cs="Arial"/>
        </w:rPr>
        <w:tab/>
      </w:r>
      <w:r w:rsidR="006171F9">
        <w:rPr>
          <w:rFonts w:ascii="Cambria" w:hAnsi="Cambria" w:cs="Arial"/>
        </w:rPr>
        <w:tab/>
        <w:t>:</w:t>
      </w:r>
      <w:r w:rsidR="006171F9">
        <w:rPr>
          <w:rFonts w:ascii="Cambria" w:hAnsi="Cambria" w:cs="Arial"/>
        </w:rPr>
        <w:tab/>
      </w:r>
      <w:r w:rsidR="00B54A88" w:rsidRPr="000B525F">
        <w:rPr>
          <w:rFonts w:ascii="Cambria" w:hAnsi="Cambria" w:cs="Arial"/>
        </w:rPr>
        <w:t>My</w:t>
      </w:r>
      <w:r w:rsidR="001C019F" w:rsidRPr="000B525F">
        <w:rPr>
          <w:rFonts w:ascii="Cambria" w:hAnsi="Cambria" w:cs="Arial"/>
        </w:rPr>
        <w:t>SQL</w:t>
      </w:r>
      <w:r w:rsidR="004A67F8">
        <w:rPr>
          <w:rFonts w:ascii="Cambria" w:hAnsi="Cambria" w:cs="Arial"/>
        </w:rPr>
        <w:t xml:space="preserve">, </w:t>
      </w:r>
      <w:r w:rsidR="004A67F8" w:rsidRPr="000B525F">
        <w:rPr>
          <w:rFonts w:ascii="Cambria" w:hAnsi="Cambria" w:cs="Arial"/>
        </w:rPr>
        <w:t>SQL Server</w:t>
      </w:r>
    </w:p>
    <w:p w14:paraId="63AD115B" w14:textId="46BFF447" w:rsidR="004535F6" w:rsidRPr="000B525F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t>Languages</w:t>
      </w:r>
      <w:r w:rsidR="00226F51">
        <w:rPr>
          <w:rFonts w:ascii="Cambria" w:hAnsi="Cambria" w:cs="Arial"/>
        </w:rPr>
        <w:tab/>
      </w:r>
      <w:r w:rsidR="00226F51">
        <w:rPr>
          <w:rFonts w:ascii="Cambria" w:hAnsi="Cambria" w:cs="Arial"/>
        </w:rPr>
        <w:tab/>
        <w:t>:</w:t>
      </w:r>
      <w:r w:rsidR="00226F51">
        <w:rPr>
          <w:rFonts w:ascii="Cambria" w:hAnsi="Cambria" w:cs="Arial"/>
        </w:rPr>
        <w:tab/>
      </w:r>
      <w:r w:rsidR="00833274" w:rsidRPr="000808F6">
        <w:rPr>
          <w:rFonts w:ascii="Cambria" w:hAnsi="Cambria" w:cs="Arial"/>
          <w:bCs/>
        </w:rPr>
        <w:t>Python</w:t>
      </w:r>
      <w:r w:rsidR="00833274">
        <w:rPr>
          <w:rFonts w:ascii="Cambria" w:hAnsi="Cambria" w:cs="Arial"/>
        </w:rPr>
        <w:t>, SQL</w:t>
      </w:r>
      <w:r w:rsidR="00226F51">
        <w:rPr>
          <w:rFonts w:ascii="Cambria" w:hAnsi="Cambria" w:cs="Arial"/>
        </w:rPr>
        <w:t>, UNIX Shell Script</w:t>
      </w:r>
    </w:p>
    <w:p w14:paraId="0AAFA84F" w14:textId="5F379DE4" w:rsidR="00403E21" w:rsidRPr="00A351E0" w:rsidRDefault="004535F6" w:rsidP="00181DA8">
      <w:pPr>
        <w:spacing w:after="0" w:line="360" w:lineRule="auto"/>
        <w:rPr>
          <w:rFonts w:ascii="Cambria" w:hAnsi="Cambria" w:cs="Arial"/>
        </w:rPr>
      </w:pPr>
      <w:r w:rsidRPr="000B525F">
        <w:rPr>
          <w:rFonts w:ascii="Cambria" w:hAnsi="Cambria" w:cs="Arial"/>
          <w:b/>
        </w:rPr>
        <w:lastRenderedPageBreak/>
        <w:t>Operating Systems</w:t>
      </w:r>
      <w:r w:rsidRPr="000B525F">
        <w:rPr>
          <w:rFonts w:ascii="Cambria" w:hAnsi="Cambria" w:cs="Arial"/>
        </w:rPr>
        <w:tab/>
        <w:t>:</w:t>
      </w:r>
      <w:r w:rsidRPr="000B525F">
        <w:rPr>
          <w:rFonts w:ascii="Cambria" w:hAnsi="Cambria" w:cs="Arial"/>
        </w:rPr>
        <w:tab/>
      </w:r>
      <w:r w:rsidR="0015270A">
        <w:rPr>
          <w:rFonts w:ascii="Cambria" w:hAnsi="Cambria" w:cs="Arial"/>
        </w:rPr>
        <w:t xml:space="preserve">Linux </w:t>
      </w:r>
      <w:r w:rsidR="001C019F" w:rsidRPr="000B525F">
        <w:rPr>
          <w:rFonts w:ascii="Cambria" w:hAnsi="Cambria" w:cs="Arial"/>
        </w:rPr>
        <w:t>and Windows</w:t>
      </w:r>
    </w:p>
    <w:p w14:paraId="1A40E73F" w14:textId="77777777" w:rsidR="004535F6" w:rsidRPr="00DE37BB" w:rsidRDefault="00F401DD" w:rsidP="00181DA8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DE37BB">
        <w:rPr>
          <w:rFonts w:ascii="Cambria" w:hAnsi="Cambria" w:cs="Arial"/>
          <w:b/>
          <w:color w:val="000000" w:themeColor="text1"/>
        </w:rPr>
        <w:t>PROFESSIONAL EXPERIENCE</w:t>
      </w:r>
    </w:p>
    <w:p w14:paraId="46F4168F" w14:textId="61FBD9D8" w:rsidR="005B64E5" w:rsidRPr="00403E21" w:rsidRDefault="00403E21" w:rsidP="00181DA8">
      <w:pPr>
        <w:pStyle w:val="Heading5"/>
        <w:tabs>
          <w:tab w:val="left" w:pos="6120"/>
        </w:tabs>
        <w:spacing w:after="0" w:line="360" w:lineRule="auto"/>
        <w:rPr>
          <w:rFonts w:ascii="Cambria" w:hAnsi="Cambria"/>
          <w:i w:val="0"/>
          <w:iCs w:val="0"/>
          <w:sz w:val="22"/>
          <w:szCs w:val="22"/>
          <w:u w:val="single"/>
        </w:rPr>
      </w:pPr>
      <w:r w:rsidRPr="00403E21">
        <w:rPr>
          <w:rFonts w:ascii="Cambria" w:hAnsi="Cambria"/>
          <w:i w:val="0"/>
          <w:iCs w:val="0"/>
          <w:sz w:val="22"/>
          <w:szCs w:val="22"/>
          <w:u w:val="single"/>
        </w:rPr>
        <w:t>PROJECT</w:t>
      </w:r>
    </w:p>
    <w:p w14:paraId="6B9A7E0C" w14:textId="46FD25FC" w:rsidR="00C73E93" w:rsidRPr="004A67F8" w:rsidRDefault="00226F51" w:rsidP="004A67F8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="00F36AEE" w:rsidRPr="00F36AEE">
        <w:rPr>
          <w:rFonts w:ascii="Cambria" w:eastAsia="Calibri" w:hAnsi="Cambria" w:cstheme="minorHAnsi"/>
          <w:color w:val="000000"/>
        </w:rPr>
        <w:t xml:space="preserve"> </w:t>
      </w:r>
      <w:r w:rsidR="004A67F8">
        <w:rPr>
          <w:rFonts w:ascii="Cambria" w:hAnsi="Cambria"/>
          <w:i w:val="0"/>
          <w:iCs w:val="0"/>
          <w:sz w:val="22"/>
          <w:szCs w:val="22"/>
        </w:rPr>
        <w:t>MetLife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="00A54DFD"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 w:rsidR="004A67F8">
        <w:rPr>
          <w:rFonts w:ascii="Cambria" w:eastAsia="Calibri" w:hAnsi="Cambria"/>
          <w:bCs w:val="0"/>
          <w:color w:val="A6A6A6"/>
          <w:sz w:val="22"/>
          <w:szCs w:val="22"/>
        </w:rPr>
        <w:t>May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181DA8">
        <w:rPr>
          <w:rFonts w:ascii="Cambria" w:eastAsia="Calibri" w:hAnsi="Cambria"/>
          <w:color w:val="A6A6A6"/>
          <w:sz w:val="22"/>
          <w:szCs w:val="22"/>
        </w:rPr>
        <w:t>202</w:t>
      </w:r>
      <w:r w:rsidR="004A67F8">
        <w:rPr>
          <w:rFonts w:ascii="Cambria" w:eastAsia="Calibri" w:hAnsi="Cambria"/>
          <w:color w:val="A6A6A6"/>
          <w:sz w:val="22"/>
          <w:szCs w:val="22"/>
        </w:rPr>
        <w:t>2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FD00BD">
        <w:rPr>
          <w:rFonts w:ascii="Cambria" w:eastAsia="Calibri" w:hAnsi="Cambria"/>
          <w:color w:val="A6A6A6"/>
          <w:sz w:val="22"/>
          <w:szCs w:val="22"/>
        </w:rPr>
        <w:t xml:space="preserve">– </w:t>
      </w:r>
      <w:r w:rsidR="004A67F8">
        <w:rPr>
          <w:rFonts w:ascii="Cambria" w:eastAsia="Calibri" w:hAnsi="Cambria"/>
          <w:color w:val="A6A6A6"/>
          <w:sz w:val="22"/>
          <w:szCs w:val="22"/>
        </w:rPr>
        <w:t>till date</w:t>
      </w:r>
      <w:r w:rsidR="00FB26F6">
        <w:rPr>
          <w:rFonts w:ascii="Cambria" w:eastAsia="Calibri" w:hAnsi="Cambria"/>
          <w:color w:val="A6A6A6"/>
          <w:sz w:val="22"/>
          <w:szCs w:val="22"/>
        </w:rPr>
        <w:t xml:space="preserve"> </w:t>
      </w:r>
    </w:p>
    <w:p w14:paraId="0B3DD99D" w14:textId="7BF414FA" w:rsidR="009F06D3" w:rsidRDefault="00226F51" w:rsidP="00181DA8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 w:rsidR="00181DA8">
        <w:rPr>
          <w:rFonts w:ascii="Cambria" w:eastAsia="Times New Roman" w:hAnsi="Cambria" w:cs="Arial"/>
          <w:b/>
        </w:rPr>
        <w:t xml:space="preserve">:  </w:t>
      </w:r>
      <w:r w:rsidR="000444A4">
        <w:rPr>
          <w:rFonts w:ascii="Cambria" w:eastAsia="Times New Roman" w:hAnsi="Cambria" w:cs="Arial"/>
          <w:b/>
        </w:rPr>
        <w:t>AWS Cloud Engineer</w:t>
      </w:r>
    </w:p>
    <w:p w14:paraId="20E28A06" w14:textId="77777777" w:rsidR="00C73E93" w:rsidRPr="00C73E93" w:rsidRDefault="00C73E93" w:rsidP="00181DA8">
      <w:pPr>
        <w:spacing w:after="0" w:line="360" w:lineRule="auto"/>
        <w:jc w:val="both"/>
        <w:rPr>
          <w:rFonts w:ascii="Cambria" w:eastAsia="Times New Roman" w:hAnsi="Cambria" w:cs="Arial"/>
          <w:b/>
        </w:rPr>
      </w:pPr>
    </w:p>
    <w:p w14:paraId="5ED211E8" w14:textId="77777777" w:rsidR="00226F51" w:rsidRPr="00CC0F22" w:rsidRDefault="00226F51" w:rsidP="00181DA8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 w:rsidR="00CC0F22">
        <w:rPr>
          <w:rFonts w:ascii="Cambria" w:eastAsia="Times New Roman" w:hAnsi="Cambria" w:cs="Arial"/>
          <w:b/>
          <w:u w:val="single"/>
        </w:rPr>
        <w:t>:</w:t>
      </w:r>
    </w:p>
    <w:p w14:paraId="59CEAF57" w14:textId="2E784C31" w:rsidR="00C70F27" w:rsidRPr="00C70F27" w:rsidRDefault="00C70F27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C70F27">
        <w:rPr>
          <w:rFonts w:ascii="Cambria" w:hAnsi="Cambria" w:cs="Arial"/>
          <w:bCs w:val="0"/>
          <w:sz w:val="22"/>
          <w:szCs w:val="22"/>
          <w:lang w:val="en-US"/>
        </w:rPr>
        <w:t>Built large-scale distributed data pipelines utilizing PySpark on AWS EMR</w:t>
      </w:r>
      <w:r w:rsidR="00F43B91">
        <w:rPr>
          <w:rFonts w:ascii="Cambria" w:hAnsi="Cambria" w:cs="Arial"/>
          <w:bCs w:val="0"/>
          <w:sz w:val="22"/>
          <w:szCs w:val="22"/>
          <w:lang w:val="en-US"/>
        </w:rPr>
        <w:t xml:space="preserve">, </w:t>
      </w:r>
      <w:r w:rsidR="00F43B91" w:rsidRPr="00F43B91">
        <w:rPr>
          <w:rFonts w:ascii="Cambria" w:hAnsi="Cambria" w:cs="Arial"/>
          <w:bCs w:val="0"/>
          <w:sz w:val="22"/>
          <w:szCs w:val="22"/>
          <w:lang w:val="en-US"/>
        </w:rPr>
        <w:t>reading data from AWS S3</w:t>
      </w:r>
      <w:r>
        <w:rPr>
          <w:rFonts w:ascii="Cambria" w:hAnsi="Cambria" w:cs="Arial"/>
          <w:bCs w:val="0"/>
          <w:sz w:val="22"/>
          <w:szCs w:val="22"/>
          <w:lang w:val="en-US"/>
        </w:rPr>
        <w:t>.</w:t>
      </w:r>
    </w:p>
    <w:p w14:paraId="2E368F70" w14:textId="77777777" w:rsidR="0038213E" w:rsidRPr="0038213E" w:rsidRDefault="0038213E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38213E">
        <w:rPr>
          <w:rFonts w:ascii="Cambria" w:hAnsi="Cambria" w:cs="Arial"/>
          <w:bCs w:val="0"/>
          <w:sz w:val="22"/>
          <w:szCs w:val="22"/>
          <w:lang w:val="en-US"/>
        </w:rPr>
        <w:t>Integrated AWS S3 with PySpark jobs for processing large datasets in a distributed environment.</w:t>
      </w:r>
    </w:p>
    <w:p w14:paraId="4BBFB3A8" w14:textId="77777777" w:rsidR="00123453" w:rsidRPr="00095B0B" w:rsidRDefault="001234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123453">
        <w:rPr>
          <w:rFonts w:cs="Arial"/>
          <w:bCs w:val="0"/>
          <w:sz w:val="22"/>
          <w:szCs w:val="22"/>
        </w:rPr>
        <w:t>Orchestrated complex data workflows using AWS Step Functions for PySpark jobs.</w:t>
      </w:r>
    </w:p>
    <w:p w14:paraId="0FC30254" w14:textId="5C4E22A0" w:rsidR="00095B0B" w:rsidRDefault="00095B0B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095B0B">
        <w:rPr>
          <w:rFonts w:ascii="Cambria" w:hAnsi="Cambria" w:cs="Arial"/>
          <w:bCs w:val="0"/>
          <w:sz w:val="22"/>
          <w:szCs w:val="22"/>
        </w:rPr>
        <w:t>Developed efficient join operations in PySpark jobs on AWS EMR to process relational data stored in AWS S3.</w:t>
      </w:r>
    </w:p>
    <w:p w14:paraId="75CD0919" w14:textId="3E237439" w:rsidR="00095B0B" w:rsidRPr="00123453" w:rsidRDefault="00095B0B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095B0B">
        <w:rPr>
          <w:rFonts w:ascii="Cambria" w:hAnsi="Cambria" w:cs="Arial"/>
          <w:bCs w:val="0"/>
          <w:sz w:val="22"/>
          <w:szCs w:val="22"/>
        </w:rPr>
        <w:t>Enhanced PySpark applications on AWS EMR by fine-tuning shuffling and partitioning strategies.</w:t>
      </w:r>
    </w:p>
    <w:p w14:paraId="5775BDD1" w14:textId="77777777" w:rsidR="002C511A" w:rsidRPr="002C511A" w:rsidRDefault="002C511A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2C511A">
        <w:rPr>
          <w:rFonts w:ascii="Cambria" w:hAnsi="Cambria" w:cs="Arial"/>
          <w:bCs w:val="0"/>
          <w:sz w:val="22"/>
          <w:szCs w:val="22"/>
          <w:lang w:val="en-US"/>
        </w:rPr>
        <w:t>Utilized AWS Hive to query structured data in AWS EMR jobs</w:t>
      </w:r>
    </w:p>
    <w:p w14:paraId="45C82F25" w14:textId="77777777" w:rsidR="005C0073" w:rsidRDefault="005C007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5C0073">
        <w:rPr>
          <w:rFonts w:ascii="Cambria" w:hAnsi="Cambria" w:cs="Arial"/>
          <w:bCs w:val="0"/>
          <w:sz w:val="22"/>
          <w:szCs w:val="22"/>
        </w:rPr>
        <w:t>Integrated AWS S3 with AWS Hive for data querying and reporting.</w:t>
      </w:r>
    </w:p>
    <w:p w14:paraId="126A7DB2" w14:textId="009CF798" w:rsidR="00F36AEE" w:rsidRPr="002E3A8A" w:rsidRDefault="00ED44E0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ED44E0">
        <w:rPr>
          <w:rFonts w:ascii="Cambria" w:hAnsi="Cambria" w:cs="Arial"/>
          <w:bCs w:val="0"/>
          <w:sz w:val="22"/>
          <w:szCs w:val="22"/>
          <w:lang w:val="en-US"/>
        </w:rPr>
        <w:t>Utilized AWS EC2 to provision resources for operating AWS EMR Spark clusters.</w:t>
      </w:r>
    </w:p>
    <w:p w14:paraId="0A8F46D3" w14:textId="77777777" w:rsidR="00961753" w:rsidRDefault="009617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61753">
        <w:rPr>
          <w:rFonts w:ascii="Cambria" w:hAnsi="Cambria" w:cs="Arial"/>
          <w:bCs w:val="0"/>
          <w:sz w:val="22"/>
          <w:szCs w:val="22"/>
        </w:rPr>
        <w:t>Deployed PySpark jobs on AWS EMR clusters provisioned with specific AWS EC2 instances for cost optimization.</w:t>
      </w:r>
    </w:p>
    <w:p w14:paraId="6AAE8714" w14:textId="77777777" w:rsidR="00961753" w:rsidRDefault="00961753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 w:rsidRPr="00961753">
        <w:rPr>
          <w:rFonts w:ascii="Cambria" w:hAnsi="Cambria" w:cs="Arial"/>
          <w:bCs w:val="0"/>
          <w:sz w:val="22"/>
          <w:szCs w:val="22"/>
        </w:rPr>
        <w:t>Integrated PySpark job outputs with AWS S3 for downstream reporting and analytics.</w:t>
      </w:r>
    </w:p>
    <w:p w14:paraId="47A8B285" w14:textId="65E76250" w:rsidR="00960460" w:rsidRDefault="00960460" w:rsidP="002E3A8A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  <w:r>
        <w:rPr>
          <w:rFonts w:ascii="Cambria" w:hAnsi="Cambria" w:cs="Arial"/>
          <w:bCs w:val="0"/>
          <w:sz w:val="22"/>
          <w:szCs w:val="22"/>
        </w:rPr>
        <w:t>Utilized</w:t>
      </w:r>
      <w:r w:rsidRPr="00960460">
        <w:rPr>
          <w:rFonts w:ascii="Cambria" w:hAnsi="Cambria" w:cs="Arial"/>
          <w:bCs w:val="0"/>
          <w:sz w:val="22"/>
          <w:szCs w:val="22"/>
        </w:rPr>
        <w:t xml:space="preserve"> AWS Step Functions to sequence PySpark jobs running on AWS EMR and manage dependencies.</w:t>
      </w:r>
    </w:p>
    <w:p w14:paraId="61425594" w14:textId="77777777" w:rsidR="00226F51" w:rsidRPr="002E3A8A" w:rsidRDefault="00226F51" w:rsidP="00960460">
      <w:pPr>
        <w:pStyle w:val="AbinTab1"/>
        <w:numPr>
          <w:ilvl w:val="0"/>
          <w:numId w:val="0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</w:rPr>
      </w:pPr>
    </w:p>
    <w:p w14:paraId="48D9E90E" w14:textId="66E945D9" w:rsidR="00F23CCF" w:rsidRDefault="00226F51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0B525F">
        <w:rPr>
          <w:rFonts w:ascii="Cambria" w:hAnsi="Cambria" w:cs="Arial"/>
          <w:b/>
        </w:rPr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F36AEE" w:rsidRPr="00364614">
        <w:rPr>
          <w:rFonts w:ascii="Cambria" w:hAnsi="Cambria" w:cstheme="minorHAnsi"/>
          <w:b/>
          <w:bCs/>
          <w:color w:val="000000"/>
        </w:rPr>
        <w:t>Sp</w:t>
      </w:r>
      <w:r w:rsidR="000808F6">
        <w:rPr>
          <w:rFonts w:ascii="Cambria" w:hAnsi="Cambria" w:cstheme="minorHAnsi"/>
          <w:b/>
          <w:bCs/>
          <w:color w:val="000000"/>
        </w:rPr>
        <w:t>ark, Python, HDFS, Hive</w:t>
      </w:r>
      <w:r w:rsidR="00F36AEE" w:rsidRPr="00364614">
        <w:rPr>
          <w:rFonts w:ascii="Cambria" w:hAnsi="Cambria" w:cstheme="minorHAnsi"/>
          <w:b/>
          <w:bCs/>
          <w:color w:val="000000"/>
        </w:rPr>
        <w:t>, AWS</w:t>
      </w:r>
    </w:p>
    <w:p w14:paraId="7E8321F2" w14:textId="77777777" w:rsidR="009D3160" w:rsidRDefault="009D3160" w:rsidP="00226F51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</w:p>
    <w:p w14:paraId="365435AB" w14:textId="41EBE6EC" w:rsidR="009D3160" w:rsidRPr="004A67F8" w:rsidRDefault="009D3160" w:rsidP="009D3160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Pr="00F36AEE">
        <w:rPr>
          <w:rFonts w:ascii="Cambria" w:eastAsia="Calibri" w:hAnsi="Cambria" w:cstheme="minorHAnsi"/>
          <w:color w:val="000000"/>
        </w:rPr>
        <w:t xml:space="preserve"> </w:t>
      </w:r>
      <w:r>
        <w:rPr>
          <w:rFonts w:ascii="Cambria" w:hAnsi="Cambria"/>
          <w:i w:val="0"/>
          <w:iCs w:val="0"/>
          <w:sz w:val="22"/>
          <w:szCs w:val="22"/>
        </w:rPr>
        <w:t>American Express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March 20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2</w:t>
      </w:r>
      <w:r w:rsidR="003A2AE8">
        <w:rPr>
          <w:rFonts w:ascii="Cambria" w:eastAsia="Calibri" w:hAnsi="Cambria"/>
          <w:bCs w:val="0"/>
          <w:color w:val="A6A6A6"/>
          <w:sz w:val="22"/>
          <w:szCs w:val="22"/>
        </w:rPr>
        <w:t>0</w:t>
      </w:r>
      <w:r>
        <w:rPr>
          <w:rFonts w:ascii="Cambria" w:eastAsia="Calibri" w:hAnsi="Cambria"/>
          <w:color w:val="A6A6A6"/>
          <w:sz w:val="22"/>
          <w:szCs w:val="22"/>
        </w:rPr>
        <w:t xml:space="preserve"> </w:t>
      </w:r>
      <w:proofErr w:type="gramStart"/>
      <w:r>
        <w:rPr>
          <w:rFonts w:ascii="Cambria" w:eastAsia="Calibri" w:hAnsi="Cambria"/>
          <w:color w:val="A6A6A6"/>
          <w:sz w:val="22"/>
          <w:szCs w:val="22"/>
        </w:rPr>
        <w:t xml:space="preserve">–  </w:t>
      </w:r>
      <w:r w:rsidR="003A2AE8">
        <w:rPr>
          <w:rFonts w:ascii="Cambria" w:eastAsia="Calibri" w:hAnsi="Cambria"/>
          <w:color w:val="A6A6A6"/>
          <w:sz w:val="22"/>
          <w:szCs w:val="22"/>
        </w:rPr>
        <w:t>M</w:t>
      </w:r>
      <w:r>
        <w:rPr>
          <w:rFonts w:ascii="Cambria" w:eastAsia="Calibri" w:hAnsi="Cambria"/>
          <w:color w:val="A6A6A6"/>
          <w:sz w:val="22"/>
          <w:szCs w:val="22"/>
        </w:rPr>
        <w:t>ay</w:t>
      </w:r>
      <w:proofErr w:type="gramEnd"/>
      <w:r>
        <w:rPr>
          <w:rFonts w:ascii="Cambria" w:eastAsia="Calibri" w:hAnsi="Cambria"/>
          <w:color w:val="A6A6A6"/>
          <w:sz w:val="22"/>
          <w:szCs w:val="22"/>
        </w:rPr>
        <w:t xml:space="preserve"> 202</w:t>
      </w:r>
      <w:r w:rsidR="003A2AE8">
        <w:rPr>
          <w:rFonts w:ascii="Cambria" w:eastAsia="Calibri" w:hAnsi="Cambria"/>
          <w:color w:val="A6A6A6"/>
          <w:sz w:val="22"/>
          <w:szCs w:val="22"/>
        </w:rPr>
        <w:t>2</w:t>
      </w:r>
    </w:p>
    <w:p w14:paraId="579BB903" w14:textId="47191C52" w:rsidR="009D3160" w:rsidRDefault="009D3160" w:rsidP="009D31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>
        <w:rPr>
          <w:rFonts w:ascii="Cambria" w:eastAsia="Times New Roman" w:hAnsi="Cambria" w:cs="Arial"/>
          <w:b/>
        </w:rPr>
        <w:t xml:space="preserve">:  </w:t>
      </w:r>
      <w:r w:rsidR="00F01BB3">
        <w:rPr>
          <w:rFonts w:ascii="Cambria" w:eastAsia="Times New Roman" w:hAnsi="Cambria" w:cs="Arial"/>
          <w:b/>
        </w:rPr>
        <w:t>Python/</w:t>
      </w:r>
      <w:r>
        <w:rPr>
          <w:rFonts w:ascii="Cambria" w:eastAsia="Times New Roman" w:hAnsi="Cambria" w:cs="Arial"/>
          <w:b/>
        </w:rPr>
        <w:t>Big Data Developer</w:t>
      </w:r>
    </w:p>
    <w:p w14:paraId="1068182C" w14:textId="77777777" w:rsidR="000973D3" w:rsidRDefault="000973D3" w:rsidP="000973D3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</w:p>
    <w:p w14:paraId="643C6A44" w14:textId="7113EEB7" w:rsidR="00064B2B" w:rsidRDefault="000973D3" w:rsidP="000973D3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19F2BC45" w14:textId="77BFBF3F" w:rsidR="00F01BB3" w:rsidRPr="00F01BB3" w:rsidRDefault="00F01BB3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Developed and implemented related and recommended article systems using Python, enhancing content discovery.</w:t>
      </w:r>
    </w:p>
    <w:p w14:paraId="102D5C8A" w14:textId="5A21A3E8" w:rsidR="00F01BB3" w:rsidRPr="00F01BB3" w:rsidRDefault="00F01BB3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Utilized graph ontology to structure and relate content effectively within the article systems.</w:t>
      </w:r>
    </w:p>
    <w:p w14:paraId="3743D9D3" w14:textId="422CFB4C" w:rsidR="00F01BB3" w:rsidRPr="00F01BB3" w:rsidRDefault="00F01BB3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Worked with the Neo4j graph database to manage and query complex relationships between articles.</w:t>
      </w:r>
    </w:p>
    <w:p w14:paraId="41083644" w14:textId="79A9D316" w:rsidR="00F01BB3" w:rsidRPr="00F01BB3" w:rsidRDefault="00F01BB3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Collaborated with cross-functional teams to gather requirements and refine system functionalities.</w:t>
      </w:r>
    </w:p>
    <w:p w14:paraId="73169489" w14:textId="6534AE15" w:rsidR="00F01BB3" w:rsidRPr="00F01BB3" w:rsidRDefault="00F01BB3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Conducted performance optimization for the article recommendation engine to improve response times.</w:t>
      </w:r>
    </w:p>
    <w:p w14:paraId="2A6C65B0" w14:textId="5C0708A0" w:rsidR="00F01BB3" w:rsidRPr="00F01BB3" w:rsidRDefault="00F01BB3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Implemented best practices for search engine optimization (SEO) to enhance visibility and user engagement.</w:t>
      </w:r>
    </w:p>
    <w:p w14:paraId="0890B877" w14:textId="0F53105B" w:rsidR="00F01BB3" w:rsidRPr="00F01BB3" w:rsidRDefault="006F79C0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Carried out job deployment steps in EMR clusters according to project specifications.</w:t>
      </w:r>
    </w:p>
    <w:p w14:paraId="4ABC6563" w14:textId="6C07FC22" w:rsidR="006F79C0" w:rsidRPr="00F01BB3" w:rsidRDefault="006F79C0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Enhanced Spark SQL queries to achieve cost savings for the project.</w:t>
      </w:r>
    </w:p>
    <w:p w14:paraId="388A5D35" w14:textId="756C98B1" w:rsidR="006F79C0" w:rsidRPr="00F01BB3" w:rsidRDefault="006F79C0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 xml:space="preserve">Processed large volumes of </w:t>
      </w:r>
      <w:r w:rsidRPr="00F01BB3">
        <w:rPr>
          <w:rFonts w:ascii="Cambria" w:hAnsi="Cambria" w:cs="Arial"/>
          <w:bCs w:val="0"/>
          <w:sz w:val="22"/>
          <w:szCs w:val="22"/>
          <w:lang w:val="en-US"/>
        </w:rPr>
        <w:t>complex Json</w:t>
      </w:r>
      <w:r w:rsidRPr="00F01BB3">
        <w:rPr>
          <w:rFonts w:ascii="Cambria" w:hAnsi="Cambria" w:cs="Arial"/>
          <w:bCs w:val="0"/>
          <w:sz w:val="22"/>
          <w:szCs w:val="22"/>
          <w:lang w:val="en-US"/>
        </w:rPr>
        <w:t xml:space="preserve"> data</w:t>
      </w:r>
      <w:r w:rsidRPr="00F01BB3">
        <w:rPr>
          <w:rFonts w:ascii="Cambria" w:hAnsi="Cambria" w:cs="Arial"/>
          <w:bCs w:val="0"/>
          <w:sz w:val="22"/>
          <w:szCs w:val="22"/>
          <w:lang w:val="en-US"/>
        </w:rPr>
        <w:t>.</w:t>
      </w:r>
    </w:p>
    <w:p w14:paraId="2F2696B7" w14:textId="5B8A44C7" w:rsidR="006F79C0" w:rsidRPr="00F01BB3" w:rsidRDefault="006F79C0" w:rsidP="00F01BB3">
      <w:pPr>
        <w:pStyle w:val="AbinTab1"/>
        <w:numPr>
          <w:ilvl w:val="0"/>
          <w:numId w:val="7"/>
        </w:numPr>
        <w:suppressAutoHyphens w:val="0"/>
        <w:spacing w:line="360" w:lineRule="auto"/>
        <w:ind w:right="0"/>
        <w:jc w:val="both"/>
        <w:rPr>
          <w:rFonts w:ascii="Cambria" w:hAnsi="Cambria" w:cs="Arial"/>
          <w:bCs w:val="0"/>
          <w:sz w:val="22"/>
          <w:szCs w:val="22"/>
          <w:lang w:val="en-US"/>
        </w:rPr>
      </w:pPr>
      <w:r w:rsidRPr="00F01BB3">
        <w:rPr>
          <w:rFonts w:ascii="Cambria" w:hAnsi="Cambria" w:cs="Arial"/>
          <w:bCs w:val="0"/>
          <w:sz w:val="22"/>
          <w:szCs w:val="22"/>
          <w:lang w:val="en-US"/>
        </w:rPr>
        <w:t>Utilized Spark SQL to query datasets for improved processing speed.</w:t>
      </w:r>
    </w:p>
    <w:p w14:paraId="0D7E0360" w14:textId="33B2CD44" w:rsidR="009D3160" w:rsidRPr="006F79C0" w:rsidRDefault="006F79C0" w:rsidP="006F79C0">
      <w:pPr>
        <w:pStyle w:val="ListParagraph"/>
        <w:numPr>
          <w:ilvl w:val="0"/>
          <w:numId w:val="35"/>
        </w:numPr>
        <w:suppressAutoHyphens w:val="0"/>
        <w:spacing w:after="0"/>
        <w:contextualSpacing/>
        <w:jc w:val="both"/>
        <w:rPr>
          <w:rFonts w:ascii="Cambria" w:eastAsia="Times New Roman" w:hAnsi="Cambria" w:cs="Arial"/>
          <w:lang w:val="en-GB"/>
        </w:rPr>
      </w:pPr>
      <w:r w:rsidRPr="006F79C0">
        <w:rPr>
          <w:rFonts w:ascii="Cambria" w:eastAsia="Times New Roman" w:hAnsi="Cambria" w:cs="Arial"/>
          <w:lang w:val="en-GB"/>
        </w:rPr>
        <w:t xml:space="preserve">Processed web URL data with </w:t>
      </w:r>
      <w:r>
        <w:rPr>
          <w:rFonts w:ascii="Cambria" w:eastAsia="Times New Roman" w:hAnsi="Cambria" w:cs="Arial"/>
          <w:lang w:val="en-GB"/>
        </w:rPr>
        <w:t>Python</w:t>
      </w:r>
      <w:r w:rsidRPr="006F79C0">
        <w:rPr>
          <w:rFonts w:ascii="Cambria" w:eastAsia="Times New Roman" w:hAnsi="Cambria" w:cs="Arial"/>
          <w:lang w:val="en-GB"/>
        </w:rPr>
        <w:t xml:space="preserve"> and converted it into data frames.</w:t>
      </w:r>
    </w:p>
    <w:p w14:paraId="74D042AD" w14:textId="77777777" w:rsidR="00B15324" w:rsidRDefault="00B15324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4C620596" w14:textId="0D9A9044" w:rsidR="006F79C0" w:rsidRDefault="006F79C0" w:rsidP="006F79C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0B525F">
        <w:rPr>
          <w:rFonts w:ascii="Cambria" w:hAnsi="Cambria" w:cs="Arial"/>
          <w:b/>
        </w:rPr>
        <w:lastRenderedPageBreak/>
        <w:t xml:space="preserve">Technologies: </w:t>
      </w:r>
      <w:r w:rsidRPr="000B525F">
        <w:rPr>
          <w:rFonts w:ascii="Cambria" w:hAnsi="Cambria" w:cs="Arial"/>
        </w:rPr>
        <w:t xml:space="preserve"> </w:t>
      </w:r>
      <w:r w:rsidR="00F01BB3" w:rsidRPr="00F01BB3">
        <w:rPr>
          <w:rFonts w:ascii="Cambria" w:hAnsi="Cambria" w:cstheme="minorHAnsi"/>
          <w:b/>
          <w:bCs/>
          <w:color w:val="000000"/>
        </w:rPr>
        <w:t xml:space="preserve">Python, Neo4j, </w:t>
      </w:r>
      <w:r w:rsidRPr="00364614">
        <w:rPr>
          <w:rFonts w:ascii="Cambria" w:hAnsi="Cambria" w:cstheme="minorHAnsi"/>
          <w:b/>
          <w:bCs/>
          <w:color w:val="000000"/>
        </w:rPr>
        <w:t>Sp</w:t>
      </w:r>
      <w:r>
        <w:rPr>
          <w:rFonts w:ascii="Cambria" w:hAnsi="Cambria" w:cstheme="minorHAnsi"/>
          <w:b/>
          <w:bCs/>
          <w:color w:val="000000"/>
        </w:rPr>
        <w:t>ark</w:t>
      </w:r>
      <w:r w:rsidRPr="00364614">
        <w:rPr>
          <w:rFonts w:ascii="Cambria" w:hAnsi="Cambria" w:cstheme="minorHAnsi"/>
          <w:b/>
          <w:bCs/>
          <w:color w:val="000000"/>
        </w:rPr>
        <w:t>, AWS</w:t>
      </w:r>
    </w:p>
    <w:p w14:paraId="76FFBF7D" w14:textId="77777777" w:rsidR="006F79C0" w:rsidRDefault="006F79C0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hAnsi="Cambria" w:cs="Arial"/>
        </w:rPr>
      </w:pPr>
    </w:p>
    <w:p w14:paraId="40E0502A" w14:textId="5E16CE18" w:rsidR="00960460" w:rsidRPr="004A67F8" w:rsidRDefault="00960460" w:rsidP="00960460">
      <w:pPr>
        <w:pStyle w:val="Heading5"/>
        <w:tabs>
          <w:tab w:val="left" w:pos="6120"/>
        </w:tabs>
        <w:spacing w:after="0" w:line="360" w:lineRule="auto"/>
        <w:rPr>
          <w:rFonts w:ascii="Cambria" w:eastAsia="Calibri" w:hAnsi="Cambria"/>
          <w:color w:val="A6A6A6"/>
          <w:sz w:val="22"/>
          <w:szCs w:val="22"/>
        </w:rPr>
      </w:pPr>
      <w:r w:rsidRPr="000B525F">
        <w:rPr>
          <w:rFonts w:ascii="Cambria" w:eastAsia="Calibri" w:hAnsi="Cambria" w:cs="Arial"/>
          <w:i w:val="0"/>
          <w:sz w:val="22"/>
          <w:szCs w:val="22"/>
        </w:rPr>
        <w:t>Project Name:</w:t>
      </w:r>
      <w:r w:rsidRPr="00F36AEE">
        <w:rPr>
          <w:rFonts w:ascii="Cambria" w:eastAsia="Calibri" w:hAnsi="Cambria" w:cstheme="minorHAnsi"/>
          <w:color w:val="000000"/>
        </w:rPr>
        <w:t xml:space="preserve"> </w:t>
      </w:r>
      <w:r w:rsidR="006352E6" w:rsidRPr="006352E6">
        <w:rPr>
          <w:rFonts w:ascii="Cambria" w:hAnsi="Cambria"/>
          <w:i w:val="0"/>
          <w:iCs w:val="0"/>
          <w:sz w:val="22"/>
          <w:szCs w:val="22"/>
        </w:rPr>
        <w:t>Oracle Retail Xstore Point-of-Service</w:t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 w:rsidRPr="000B525F">
        <w:rPr>
          <w:rFonts w:ascii="Cambria" w:eastAsia="Calibri" w:hAnsi="Cambria"/>
          <w:b w:val="0"/>
          <w:sz w:val="22"/>
          <w:szCs w:val="22"/>
        </w:rPr>
        <w:tab/>
      </w:r>
      <w:r>
        <w:rPr>
          <w:rFonts w:ascii="Cambria" w:eastAsia="Calibri" w:hAnsi="Cambria"/>
          <w:b w:val="0"/>
          <w:sz w:val="22"/>
          <w:szCs w:val="22"/>
        </w:rPr>
        <w:t xml:space="preserve">                             </w:t>
      </w:r>
      <w:r w:rsidRPr="000B525F">
        <w:rPr>
          <w:rFonts w:ascii="Cambria" w:eastAsia="Calibri" w:hAnsi="Cambria"/>
          <w:b w:val="0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Ma</w:t>
      </w:r>
      <w:r>
        <w:rPr>
          <w:rFonts w:ascii="Cambria" w:eastAsia="Calibri" w:hAnsi="Cambria"/>
          <w:bCs w:val="0"/>
          <w:color w:val="A6A6A6"/>
          <w:sz w:val="22"/>
          <w:szCs w:val="22"/>
        </w:rPr>
        <w:t>rch 2019</w:t>
      </w:r>
      <w:r>
        <w:rPr>
          <w:rFonts w:ascii="Cambria" w:eastAsia="Calibri" w:hAnsi="Cambria"/>
          <w:color w:val="A6A6A6"/>
          <w:sz w:val="22"/>
          <w:szCs w:val="22"/>
        </w:rPr>
        <w:t xml:space="preserve"> </w:t>
      </w:r>
      <w:proofErr w:type="gramStart"/>
      <w:r>
        <w:rPr>
          <w:rFonts w:ascii="Cambria" w:eastAsia="Calibri" w:hAnsi="Cambria"/>
          <w:color w:val="A6A6A6"/>
          <w:sz w:val="22"/>
          <w:szCs w:val="22"/>
        </w:rPr>
        <w:t>–</w:t>
      </w:r>
      <w:r>
        <w:rPr>
          <w:rFonts w:ascii="Cambria" w:eastAsia="Calibri" w:hAnsi="Cambria"/>
          <w:color w:val="A6A6A6"/>
          <w:sz w:val="22"/>
          <w:szCs w:val="22"/>
        </w:rPr>
        <w:t xml:space="preserve"> </w:t>
      </w:r>
      <w:r>
        <w:rPr>
          <w:rFonts w:ascii="Cambria" w:eastAsia="Calibri" w:hAnsi="Cambria"/>
          <w:color w:val="A6A6A6"/>
          <w:sz w:val="22"/>
          <w:szCs w:val="22"/>
        </w:rPr>
        <w:t xml:space="preserve"> </w:t>
      </w:r>
      <w:r w:rsidR="008718FA">
        <w:rPr>
          <w:rFonts w:ascii="Cambria" w:eastAsia="Calibri" w:hAnsi="Cambria"/>
          <w:color w:val="A6A6A6"/>
          <w:sz w:val="22"/>
          <w:szCs w:val="22"/>
        </w:rPr>
        <w:t>Feb</w:t>
      </w:r>
      <w:proofErr w:type="gramEnd"/>
      <w:r w:rsidR="008718FA">
        <w:rPr>
          <w:rFonts w:ascii="Cambria" w:eastAsia="Calibri" w:hAnsi="Cambria"/>
          <w:color w:val="A6A6A6"/>
          <w:sz w:val="22"/>
          <w:szCs w:val="22"/>
        </w:rPr>
        <w:t xml:space="preserve"> 202</w:t>
      </w:r>
      <w:r w:rsidR="003A2AE8">
        <w:rPr>
          <w:rFonts w:ascii="Cambria" w:eastAsia="Calibri" w:hAnsi="Cambria"/>
          <w:color w:val="A6A6A6"/>
          <w:sz w:val="22"/>
          <w:szCs w:val="22"/>
        </w:rPr>
        <w:t>0</w:t>
      </w:r>
    </w:p>
    <w:p w14:paraId="787042BB" w14:textId="6BCEC66E" w:rsidR="00960460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  <w:r w:rsidRPr="000B525F">
        <w:rPr>
          <w:rFonts w:ascii="Cambria" w:eastAsia="Times New Roman" w:hAnsi="Cambria" w:cs="Arial"/>
          <w:b/>
        </w:rPr>
        <w:t>Project Role</w:t>
      </w:r>
      <w:r>
        <w:rPr>
          <w:rFonts w:ascii="Cambria" w:eastAsia="Times New Roman" w:hAnsi="Cambria" w:cs="Arial"/>
          <w:b/>
        </w:rPr>
        <w:t xml:space="preserve">:  </w:t>
      </w:r>
      <w:r w:rsidR="008718FA">
        <w:rPr>
          <w:rFonts w:ascii="Cambria" w:eastAsia="Times New Roman" w:hAnsi="Cambria" w:cs="Arial"/>
          <w:b/>
        </w:rPr>
        <w:t>Manual Testing</w:t>
      </w:r>
    </w:p>
    <w:p w14:paraId="05BCFA38" w14:textId="77777777" w:rsidR="00960460" w:rsidRPr="00C73E93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</w:rPr>
      </w:pPr>
    </w:p>
    <w:p w14:paraId="3DD7FA9B" w14:textId="77777777" w:rsidR="00960460" w:rsidRPr="00CC0F22" w:rsidRDefault="00960460" w:rsidP="00960460">
      <w:pPr>
        <w:spacing w:after="0" w:line="360" w:lineRule="auto"/>
        <w:jc w:val="both"/>
        <w:rPr>
          <w:rFonts w:ascii="Cambria" w:eastAsia="Times New Roman" w:hAnsi="Cambria" w:cs="Arial"/>
          <w:b/>
          <w:u w:val="single"/>
        </w:rPr>
      </w:pPr>
      <w:r w:rsidRPr="00CC0F22">
        <w:rPr>
          <w:rFonts w:ascii="Cambria" w:eastAsia="Times New Roman" w:hAnsi="Cambria" w:cs="Arial"/>
          <w:b/>
          <w:u w:val="single"/>
        </w:rPr>
        <w:t>Responsibilities</w:t>
      </w:r>
      <w:r>
        <w:rPr>
          <w:rFonts w:ascii="Cambria" w:eastAsia="Times New Roman" w:hAnsi="Cambria" w:cs="Arial"/>
          <w:b/>
          <w:u w:val="single"/>
        </w:rPr>
        <w:t>:</w:t>
      </w:r>
    </w:p>
    <w:p w14:paraId="3ECDB4EC" w14:textId="4C3549C6" w:rsidR="00AF568C" w:rsidRPr="00DE487A" w:rsidRDefault="00AF568C" w:rsidP="00AF568C">
      <w:pPr>
        <w:pStyle w:val="ListParagraph"/>
        <w:numPr>
          <w:ilvl w:val="0"/>
          <w:numId w:val="32"/>
        </w:numPr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>Involved in the project from the design phase to the present, participating in design, development, testing, and implementation of various business requirements for Project Fusion.</w:t>
      </w:r>
    </w:p>
    <w:p w14:paraId="74A28B63" w14:textId="24737C0D" w:rsidR="00AF568C" w:rsidRPr="00DE487A" w:rsidRDefault="00AF568C" w:rsidP="00AF568C">
      <w:pPr>
        <w:pStyle w:val="ListParagraph"/>
        <w:numPr>
          <w:ilvl w:val="0"/>
          <w:numId w:val="32"/>
        </w:numPr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>Responsible for reporting project status to the project manager and client.</w:t>
      </w:r>
    </w:p>
    <w:p w14:paraId="1ACA4403" w14:textId="6801D0FB" w:rsidR="00AF568C" w:rsidRPr="00DE487A" w:rsidRDefault="00AF568C" w:rsidP="00AF568C">
      <w:pPr>
        <w:pStyle w:val="ListParagraph"/>
        <w:numPr>
          <w:ilvl w:val="0"/>
          <w:numId w:val="32"/>
        </w:numPr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 xml:space="preserve">Collaborated with cross-functional teams to gather and </w:t>
      </w:r>
      <w:r w:rsidRPr="00DE487A">
        <w:rPr>
          <w:rFonts w:ascii="Cambria" w:eastAsia="Times New Roman" w:hAnsi="Cambria" w:cs="Arial"/>
          <w:lang w:val="en-GB"/>
        </w:rPr>
        <w:t>analyse</w:t>
      </w:r>
      <w:r w:rsidRPr="00DE487A">
        <w:rPr>
          <w:rFonts w:ascii="Cambria" w:eastAsia="Times New Roman" w:hAnsi="Cambria" w:cs="Arial"/>
          <w:lang w:val="en-GB"/>
        </w:rPr>
        <w:t xml:space="preserve"> business requirements.</w:t>
      </w:r>
    </w:p>
    <w:p w14:paraId="5C9FE20F" w14:textId="05F4AA25" w:rsidR="00AF568C" w:rsidRPr="00DE487A" w:rsidRDefault="00AF568C" w:rsidP="00AF568C">
      <w:pPr>
        <w:pStyle w:val="ListParagraph"/>
        <w:numPr>
          <w:ilvl w:val="0"/>
          <w:numId w:val="32"/>
        </w:numPr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>Developed and executed test cases to ensure the quality and functionality of the system.</w:t>
      </w:r>
    </w:p>
    <w:p w14:paraId="7CB03169" w14:textId="16300438" w:rsidR="00AF568C" w:rsidRPr="00DE487A" w:rsidRDefault="00AF568C" w:rsidP="00AF568C">
      <w:pPr>
        <w:pStyle w:val="ListParagraph"/>
        <w:numPr>
          <w:ilvl w:val="0"/>
          <w:numId w:val="32"/>
        </w:numPr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>Provided training and support to end-users for seamless adoption of the Oracle Retail Xstore system.</w:t>
      </w:r>
    </w:p>
    <w:p w14:paraId="0E6492CB" w14:textId="4B1E835A" w:rsidR="00AF568C" w:rsidRPr="00DE487A" w:rsidRDefault="00AF568C" w:rsidP="00AF568C">
      <w:pPr>
        <w:pStyle w:val="ListParagraph"/>
        <w:numPr>
          <w:ilvl w:val="0"/>
          <w:numId w:val="32"/>
        </w:numPr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>Assisted in troubleshooting and resolving technical issues during implementation.</w:t>
      </w:r>
    </w:p>
    <w:p w14:paraId="43601CC9" w14:textId="6CA1F793" w:rsidR="00AF568C" w:rsidRPr="00DE487A" w:rsidRDefault="00AF568C" w:rsidP="00AF568C">
      <w:pPr>
        <w:pStyle w:val="ListParagraph"/>
        <w:numPr>
          <w:ilvl w:val="0"/>
          <w:numId w:val="32"/>
        </w:numPr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>Maintained documentation of project progress, decisions, and changes for reference and compliance.</w:t>
      </w:r>
    </w:p>
    <w:p w14:paraId="29E419B3" w14:textId="1CA3A11D" w:rsidR="00A555AA" w:rsidRPr="00DE487A" w:rsidRDefault="00AF568C" w:rsidP="00AF568C">
      <w:pPr>
        <w:pStyle w:val="ListParagraph"/>
        <w:numPr>
          <w:ilvl w:val="0"/>
          <w:numId w:val="32"/>
        </w:numPr>
        <w:suppressAutoHyphens w:val="0"/>
        <w:spacing w:after="0"/>
        <w:contextualSpacing/>
        <w:jc w:val="both"/>
        <w:rPr>
          <w:rFonts w:ascii="Cambria" w:eastAsia="Times New Roman" w:hAnsi="Cambria" w:cs="Arial"/>
          <w:lang w:val="en-GB"/>
        </w:rPr>
      </w:pPr>
      <w:r w:rsidRPr="00DE487A">
        <w:rPr>
          <w:rFonts w:ascii="Cambria" w:eastAsia="Times New Roman" w:hAnsi="Cambria" w:cs="Arial"/>
          <w:lang w:val="en-GB"/>
        </w:rPr>
        <w:t>Monitored system performance and provided recommendations for improvements.</w:t>
      </w:r>
    </w:p>
    <w:p w14:paraId="5093B2D5" w14:textId="77777777" w:rsidR="009D3160" w:rsidRDefault="009D3160" w:rsidP="009D3160">
      <w:pPr>
        <w:suppressAutoHyphens w:val="0"/>
        <w:spacing w:after="0"/>
        <w:contextualSpacing/>
        <w:jc w:val="both"/>
        <w:rPr>
          <w:rFonts w:ascii="Cambria" w:hAnsi="Cambria" w:cs="Arial"/>
          <w:b/>
        </w:rPr>
      </w:pPr>
    </w:p>
    <w:p w14:paraId="717035A3" w14:textId="46164B72" w:rsidR="009D3160" w:rsidRPr="009D3160" w:rsidRDefault="009D3160" w:rsidP="009D3160">
      <w:pPr>
        <w:suppressAutoHyphens w:val="0"/>
        <w:spacing w:after="0"/>
        <w:contextualSpacing/>
        <w:jc w:val="both"/>
        <w:rPr>
          <w:rFonts w:ascii="Cambria" w:hAnsi="Cambria" w:cstheme="minorHAnsi"/>
          <w:b/>
          <w:bCs/>
          <w:color w:val="000000"/>
        </w:rPr>
      </w:pPr>
      <w:r w:rsidRPr="009D3160">
        <w:rPr>
          <w:rFonts w:ascii="Cambria" w:hAnsi="Cambria" w:cs="Arial"/>
          <w:b/>
        </w:rPr>
        <w:t xml:space="preserve">Technologies: </w:t>
      </w:r>
      <w:r w:rsidRPr="009D3160">
        <w:rPr>
          <w:rFonts w:ascii="Cambria" w:hAnsi="Cambria" w:cs="Arial"/>
        </w:rPr>
        <w:t xml:space="preserve"> </w:t>
      </w:r>
      <w:r>
        <w:rPr>
          <w:rFonts w:ascii="Cambria" w:hAnsi="Cambria" w:cstheme="minorHAnsi"/>
          <w:b/>
          <w:bCs/>
          <w:color w:val="000000"/>
        </w:rPr>
        <w:t>Jira, TestRail, POS, RayMark.</w:t>
      </w:r>
    </w:p>
    <w:p w14:paraId="4EC53129" w14:textId="77777777" w:rsidR="00960460" w:rsidRPr="000B525F" w:rsidRDefault="00960460" w:rsidP="00430A50">
      <w:pPr>
        <w:pStyle w:val="ListParagraph"/>
        <w:suppressAutoHyphens w:val="0"/>
        <w:spacing w:after="0"/>
        <w:ind w:left="0"/>
        <w:contextualSpacing/>
        <w:jc w:val="both"/>
        <w:rPr>
          <w:rFonts w:ascii="Cambria" w:eastAsia="Times New Roman" w:hAnsi="Cambria" w:cs="Arial"/>
          <w:spacing w:val="-3"/>
        </w:rPr>
      </w:pPr>
    </w:p>
    <w:p w14:paraId="2EBABFD8" w14:textId="77777777" w:rsidR="003B69B0" w:rsidRPr="00EC7C89" w:rsidRDefault="003B69B0" w:rsidP="00EC7C89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EC7C89">
        <w:rPr>
          <w:rFonts w:ascii="Cambria" w:hAnsi="Cambria" w:cs="Arial"/>
          <w:b/>
          <w:color w:val="000000" w:themeColor="text1"/>
        </w:rPr>
        <w:t>WORK EXPERIENCE</w:t>
      </w:r>
    </w:p>
    <w:p w14:paraId="4D5E96D0" w14:textId="77777777" w:rsidR="005B0AD4" w:rsidRPr="007C4A05" w:rsidRDefault="005B0AD4" w:rsidP="007C4A05">
      <w:pPr>
        <w:widowControl w:val="0"/>
        <w:spacing w:after="0"/>
        <w:ind w:right="86"/>
        <w:rPr>
          <w:rFonts w:ascii="Cambria" w:hAnsi="Cambria"/>
          <w:bCs/>
        </w:rPr>
      </w:pPr>
    </w:p>
    <w:tbl>
      <w:tblPr>
        <w:tblW w:w="9218" w:type="dxa"/>
        <w:tblLook w:val="04A0" w:firstRow="1" w:lastRow="0" w:firstColumn="1" w:lastColumn="0" w:noHBand="0" w:noVBand="1"/>
      </w:tblPr>
      <w:tblGrid>
        <w:gridCol w:w="5394"/>
        <w:gridCol w:w="3824"/>
      </w:tblGrid>
      <w:tr w:rsidR="006E71A9" w:rsidRPr="006E71A9" w14:paraId="5FB71070" w14:textId="77777777" w:rsidTr="006E71A9">
        <w:trPr>
          <w:trHeight w:val="313"/>
        </w:trPr>
        <w:tc>
          <w:tcPr>
            <w:tcW w:w="5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640CB" w14:textId="77777777" w:rsidR="006E71A9" w:rsidRPr="006E71A9" w:rsidRDefault="006E71A9" w:rsidP="006E71A9">
            <w:pPr>
              <w:suppressAutoHyphens w:val="0"/>
              <w:spacing w:after="0" w:line="240" w:lineRule="auto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6E71A9">
              <w:rPr>
                <w:rFonts w:eastAsia="Times New Roman"/>
                <w:b/>
                <w:bCs/>
                <w:color w:val="000000"/>
                <w:lang w:val="en-IN" w:eastAsia="en-IN"/>
              </w:rPr>
              <w:t>Organization</w:t>
            </w:r>
          </w:p>
        </w:tc>
        <w:tc>
          <w:tcPr>
            <w:tcW w:w="38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9F97" w14:textId="77777777" w:rsidR="006E71A9" w:rsidRPr="006E71A9" w:rsidRDefault="006E71A9" w:rsidP="006E71A9">
            <w:pPr>
              <w:suppressAutoHyphens w:val="0"/>
              <w:spacing w:after="0" w:line="240" w:lineRule="auto"/>
              <w:rPr>
                <w:rFonts w:eastAsia="Times New Roman"/>
                <w:b/>
                <w:bCs/>
                <w:color w:val="000000"/>
                <w:lang w:val="en-IN" w:eastAsia="en-IN"/>
              </w:rPr>
            </w:pPr>
            <w:r w:rsidRPr="006E71A9">
              <w:rPr>
                <w:rFonts w:eastAsia="Times New Roman"/>
                <w:b/>
                <w:bCs/>
                <w:color w:val="000000"/>
                <w:lang w:val="en-IN" w:eastAsia="en-IN"/>
              </w:rPr>
              <w:t>Work duration</w:t>
            </w:r>
          </w:p>
        </w:tc>
      </w:tr>
      <w:tr w:rsidR="006E71A9" w:rsidRPr="006E71A9" w14:paraId="469D459B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7574" w14:textId="77777777" w:rsidR="006E71A9" w:rsidRPr="006E71A9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/>
                <w:color w:val="000000"/>
                <w:lang w:val="en-IN" w:eastAsia="en-IN"/>
              </w:rPr>
            </w:pPr>
            <w:r w:rsidRPr="006E71A9">
              <w:rPr>
                <w:rFonts w:ascii="Cambria" w:eastAsia="Times New Roman" w:hAnsi="Cambria"/>
                <w:color w:val="000000"/>
                <w:lang w:eastAsia="en-IN"/>
              </w:rPr>
              <w:t>TATA Consultancy Service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91AC" w14:textId="7188858A" w:rsidR="006E71A9" w:rsidRPr="006E71A9" w:rsidRDefault="006E71A9" w:rsidP="006E71A9">
            <w:pPr>
              <w:suppressAutoHyphens w:val="0"/>
              <w:spacing w:after="0" w:line="240" w:lineRule="auto"/>
              <w:rPr>
                <w:rFonts w:ascii="Cambria" w:eastAsia="Times New Roman" w:hAnsi="Cambria"/>
                <w:color w:val="000000"/>
                <w:lang w:val="en-IN" w:eastAsia="en-IN"/>
              </w:rPr>
            </w:pPr>
            <w:r w:rsidRPr="006E71A9">
              <w:rPr>
                <w:rFonts w:ascii="Cambria" w:eastAsia="Times New Roman" w:hAnsi="Cambria"/>
                <w:color w:val="000000"/>
                <w:lang w:eastAsia="en-IN"/>
              </w:rPr>
              <w:t>May 2022 to till</w:t>
            </w:r>
            <w:r>
              <w:rPr>
                <w:rFonts w:ascii="Cambria" w:eastAsia="Times New Roman" w:hAnsi="Cambria"/>
                <w:color w:val="000000"/>
                <w:lang w:eastAsia="en-IN"/>
              </w:rPr>
              <w:t xml:space="preserve"> </w:t>
            </w:r>
            <w:r w:rsidRPr="006E71A9">
              <w:rPr>
                <w:rFonts w:ascii="Cambria" w:eastAsia="Times New Roman" w:hAnsi="Cambria"/>
                <w:color w:val="000000"/>
                <w:lang w:eastAsia="en-IN"/>
              </w:rPr>
              <w:t>date</w:t>
            </w:r>
          </w:p>
        </w:tc>
      </w:tr>
      <w:tr w:rsidR="006E71A9" w:rsidRPr="006E71A9" w14:paraId="675D5156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42826" w14:textId="77777777" w:rsidR="006E71A9" w:rsidRPr="006E71A9" w:rsidRDefault="006E71A9" w:rsidP="006E71A9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IN" w:eastAsia="en-IN"/>
              </w:rPr>
            </w:pPr>
            <w:r w:rsidRPr="006E71A9">
              <w:rPr>
                <w:rFonts w:eastAsia="Times New Roman"/>
                <w:color w:val="000000"/>
                <w:lang w:val="en-IN" w:eastAsia="en-IN"/>
              </w:rPr>
              <w:t>Infosys Limited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EF4D" w14:textId="77777777" w:rsidR="006E71A9" w:rsidRPr="006E71A9" w:rsidRDefault="006E71A9" w:rsidP="006E71A9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IN" w:eastAsia="en-IN"/>
              </w:rPr>
            </w:pPr>
            <w:r w:rsidRPr="006E71A9">
              <w:rPr>
                <w:rFonts w:eastAsia="Times New Roman"/>
                <w:color w:val="000000"/>
                <w:lang w:val="en-IN" w:eastAsia="en-IN"/>
              </w:rPr>
              <w:t>March 2019 to May 2022</w:t>
            </w:r>
          </w:p>
        </w:tc>
      </w:tr>
      <w:tr w:rsidR="006E71A9" w:rsidRPr="006E71A9" w14:paraId="2AC8B572" w14:textId="77777777" w:rsidTr="006E71A9">
        <w:trPr>
          <w:trHeight w:val="313"/>
        </w:trPr>
        <w:tc>
          <w:tcPr>
            <w:tcW w:w="5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2D75" w14:textId="77777777" w:rsidR="006E71A9" w:rsidRPr="006E71A9" w:rsidRDefault="006E71A9" w:rsidP="006E71A9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IN" w:eastAsia="en-IN"/>
              </w:rPr>
            </w:pPr>
            <w:r w:rsidRPr="006E71A9">
              <w:rPr>
                <w:rFonts w:eastAsia="Times New Roman"/>
                <w:color w:val="000000"/>
                <w:lang w:val="en-IN" w:eastAsia="en-IN"/>
              </w:rPr>
              <w:t xml:space="preserve">Amazon </w:t>
            </w:r>
          </w:p>
        </w:tc>
        <w:tc>
          <w:tcPr>
            <w:tcW w:w="38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A937B" w14:textId="77777777" w:rsidR="006E71A9" w:rsidRPr="006E71A9" w:rsidRDefault="006E71A9" w:rsidP="006E71A9">
            <w:pPr>
              <w:suppressAutoHyphens w:val="0"/>
              <w:spacing w:after="0" w:line="240" w:lineRule="auto"/>
              <w:rPr>
                <w:rFonts w:eastAsia="Times New Roman"/>
                <w:color w:val="000000"/>
                <w:lang w:val="en-IN" w:eastAsia="en-IN"/>
              </w:rPr>
            </w:pPr>
            <w:r w:rsidRPr="006E71A9">
              <w:rPr>
                <w:rFonts w:eastAsia="Times New Roman"/>
                <w:color w:val="000000"/>
                <w:lang w:val="en-IN" w:eastAsia="en-IN"/>
              </w:rPr>
              <w:t xml:space="preserve">Sept 2018 </w:t>
            </w:r>
            <w:proofErr w:type="gramStart"/>
            <w:r w:rsidRPr="006E71A9">
              <w:rPr>
                <w:rFonts w:eastAsia="Times New Roman"/>
                <w:color w:val="000000"/>
                <w:lang w:val="en-IN" w:eastAsia="en-IN"/>
              </w:rPr>
              <w:t>to  Feb</w:t>
            </w:r>
            <w:proofErr w:type="gramEnd"/>
            <w:r w:rsidRPr="006E71A9">
              <w:rPr>
                <w:rFonts w:eastAsia="Times New Roman"/>
                <w:color w:val="000000"/>
                <w:lang w:val="en-IN" w:eastAsia="en-IN"/>
              </w:rPr>
              <w:t xml:space="preserve"> 2019</w:t>
            </w:r>
          </w:p>
        </w:tc>
      </w:tr>
    </w:tbl>
    <w:p w14:paraId="46BB690E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1EBA2125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659640DC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p w14:paraId="50432F82" w14:textId="77777777" w:rsidR="00B8388E" w:rsidRPr="00EC7C89" w:rsidRDefault="00B8388E" w:rsidP="00EC7C89">
      <w:pPr>
        <w:pStyle w:val="NoSpacing"/>
        <w:shd w:val="clear" w:color="auto" w:fill="BFBFBF"/>
        <w:spacing w:line="360" w:lineRule="auto"/>
        <w:rPr>
          <w:rFonts w:ascii="Cambria" w:hAnsi="Cambria" w:cs="Arial"/>
          <w:b/>
          <w:color w:val="000000" w:themeColor="text1"/>
        </w:rPr>
      </w:pPr>
      <w:r w:rsidRPr="00EC7C89">
        <w:rPr>
          <w:rFonts w:ascii="Cambria" w:hAnsi="Cambria" w:cs="Arial"/>
          <w:b/>
          <w:color w:val="000000" w:themeColor="text1"/>
        </w:rPr>
        <w:t>EDUCATION</w:t>
      </w:r>
    </w:p>
    <w:p w14:paraId="3C82642B" w14:textId="77777777" w:rsidR="00B8388E" w:rsidRPr="000B525F" w:rsidRDefault="00B8388E" w:rsidP="00B8388E">
      <w:pPr>
        <w:spacing w:after="0"/>
        <w:rPr>
          <w:rFonts w:ascii="Cambria" w:hAnsi="Cambria" w:cs="Arial"/>
        </w:rPr>
      </w:pPr>
    </w:p>
    <w:tbl>
      <w:tblPr>
        <w:tblW w:w="9124" w:type="dxa"/>
        <w:tblInd w:w="93" w:type="dxa"/>
        <w:tblLook w:val="04A0" w:firstRow="1" w:lastRow="0" w:firstColumn="1" w:lastColumn="0" w:noHBand="0" w:noVBand="1"/>
      </w:tblPr>
      <w:tblGrid>
        <w:gridCol w:w="4958"/>
        <w:gridCol w:w="1717"/>
        <w:gridCol w:w="2449"/>
      </w:tblGrid>
      <w:tr w:rsidR="00B8388E" w:rsidRPr="000B525F" w14:paraId="48A13C42" w14:textId="77777777" w:rsidTr="00827960">
        <w:trPr>
          <w:trHeight w:val="286"/>
        </w:trPr>
        <w:tc>
          <w:tcPr>
            <w:tcW w:w="4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9AC92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            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Institute/College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E4CE8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 xml:space="preserve">   </w:t>
            </w: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Duration</w:t>
            </w:r>
          </w:p>
        </w:tc>
        <w:tc>
          <w:tcPr>
            <w:tcW w:w="24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94176" w14:textId="77777777" w:rsidR="00B8388E" w:rsidRPr="000B525F" w:rsidRDefault="00B8388E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</w:pPr>
            <w:r w:rsidRPr="000B525F">
              <w:rPr>
                <w:rFonts w:ascii="Cambria" w:eastAsia="Times New Roman" w:hAnsi="Cambria" w:cs="Times New Roman"/>
                <w:b/>
                <w:bCs/>
                <w:color w:val="000000"/>
                <w:lang w:eastAsia="en-US"/>
              </w:rPr>
              <w:t>Percentage Obtained</w:t>
            </w:r>
          </w:p>
        </w:tc>
      </w:tr>
      <w:tr w:rsidR="00B8388E" w:rsidRPr="000B525F" w14:paraId="1652E447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19B7F" w14:textId="5F61E92D" w:rsidR="00B8388E" w:rsidRPr="000B525F" w:rsidRDefault="006E71A9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Anurag Group of Institutions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74A14" w14:textId="2ECA29C0" w:rsidR="00B8388E" w:rsidRPr="000B525F" w:rsidRDefault="006E71A9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201</w:t>
            </w:r>
            <w:r w:rsidR="00077CD6">
              <w:rPr>
                <w:rFonts w:ascii="Cambria" w:eastAsia="Times New Roman" w:hAnsi="Cambria" w:cs="Times New Roman"/>
                <w:color w:val="000000"/>
                <w:lang w:eastAsia="en-US"/>
              </w:rPr>
              <w:t>4-18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1AD52" w14:textId="7B2E051E" w:rsidR="00B8388E" w:rsidRPr="000B525F" w:rsidRDefault="00077CD6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80%</w:t>
            </w:r>
          </w:p>
        </w:tc>
      </w:tr>
      <w:tr w:rsidR="00B8388E" w:rsidRPr="000B525F" w14:paraId="5027EA37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C4832" w14:textId="48A26A2F" w:rsidR="00B8388E" w:rsidRPr="000B525F" w:rsidRDefault="00077CD6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Sri Chaitanya Junior College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A55D2" w14:textId="132DAA95" w:rsidR="00B8388E" w:rsidRPr="000B525F" w:rsidRDefault="00CA24FE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2012-14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20D9" w14:textId="02E278B1" w:rsidR="00B8388E" w:rsidRPr="000B525F" w:rsidRDefault="00077CD6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89</w:t>
            </w:r>
            <w:r w:rsidR="000D3FB9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  <w:tr w:rsidR="00B8388E" w:rsidRPr="000B525F" w14:paraId="626CC162" w14:textId="77777777" w:rsidTr="00827960">
        <w:trPr>
          <w:trHeight w:val="286"/>
        </w:trPr>
        <w:tc>
          <w:tcPr>
            <w:tcW w:w="4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12177" w14:textId="0B7922AD" w:rsidR="00B8388E" w:rsidRPr="000B525F" w:rsidRDefault="00077CD6" w:rsidP="00827960">
            <w:pPr>
              <w:suppressAutoHyphens w:val="0"/>
              <w:spacing w:after="0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Dilsukhnagar public</w:t>
            </w:r>
            <w:r w:rsidR="00CA24FE">
              <w:rPr>
                <w:rFonts w:ascii="Cambria" w:eastAsia="Times New Roman" w:hAnsi="Cambria" w:cs="Times New Roman"/>
                <w:color w:val="000000"/>
                <w:lang w:eastAsia="en-US"/>
              </w:rPr>
              <w:t xml:space="preserve"> School</w:t>
            </w: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D91C6" w14:textId="59F5E015" w:rsidR="00B8388E" w:rsidRPr="000B525F" w:rsidRDefault="00CA24FE" w:rsidP="00077CD6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20</w:t>
            </w:r>
            <w:r w:rsidR="00077CD6">
              <w:rPr>
                <w:rFonts w:ascii="Cambria" w:eastAsia="Times New Roman" w:hAnsi="Cambria" w:cs="Times New Roman"/>
                <w:color w:val="000000"/>
                <w:lang w:eastAsia="en-US"/>
              </w:rPr>
              <w:t>08</w:t>
            </w: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-12</w:t>
            </w:r>
          </w:p>
        </w:tc>
        <w:tc>
          <w:tcPr>
            <w:tcW w:w="24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E0D9B" w14:textId="2D8E012C" w:rsidR="00B8388E" w:rsidRPr="000B525F" w:rsidRDefault="00CA24FE" w:rsidP="00827960">
            <w:pPr>
              <w:suppressAutoHyphens w:val="0"/>
              <w:spacing w:after="0"/>
              <w:jc w:val="center"/>
              <w:rPr>
                <w:rFonts w:ascii="Cambria" w:eastAsia="Times New Roman" w:hAnsi="Cambria" w:cs="Times New Roman"/>
                <w:color w:val="000000"/>
                <w:lang w:eastAsia="en-US"/>
              </w:rPr>
            </w:pPr>
            <w:r>
              <w:rPr>
                <w:rFonts w:ascii="Cambria" w:eastAsia="Times New Roman" w:hAnsi="Cambria" w:cs="Times New Roman"/>
                <w:color w:val="000000"/>
                <w:lang w:eastAsia="en-US"/>
              </w:rPr>
              <w:t>92</w:t>
            </w:r>
            <w:r w:rsidR="000D3FB9">
              <w:rPr>
                <w:rFonts w:ascii="Cambria" w:eastAsia="Times New Roman" w:hAnsi="Cambria" w:cs="Times New Roman"/>
                <w:color w:val="000000"/>
                <w:lang w:eastAsia="en-US"/>
              </w:rPr>
              <w:t>%</w:t>
            </w:r>
          </w:p>
        </w:tc>
      </w:tr>
    </w:tbl>
    <w:p w14:paraId="0143B0C9" w14:textId="77777777" w:rsidR="00B8388E" w:rsidRPr="004269BA" w:rsidRDefault="00B8388E" w:rsidP="00B8388E">
      <w:pPr>
        <w:widowControl w:val="0"/>
        <w:spacing w:after="0"/>
        <w:ind w:right="86"/>
        <w:rPr>
          <w:rFonts w:ascii="Cambria" w:hAnsi="Cambria"/>
          <w:bCs/>
        </w:rPr>
      </w:pPr>
    </w:p>
    <w:p w14:paraId="1CE1BCE1" w14:textId="77777777" w:rsidR="00B8388E" w:rsidRDefault="00B8388E" w:rsidP="007C4A05">
      <w:pPr>
        <w:widowControl w:val="0"/>
        <w:spacing w:after="0"/>
        <w:ind w:right="86"/>
        <w:rPr>
          <w:rFonts w:ascii="Cambria" w:hAnsi="Cambria"/>
          <w:bCs/>
        </w:rPr>
      </w:pPr>
    </w:p>
    <w:sectPr w:rsidR="00B8388E" w:rsidSect="00534A28">
      <w:pgSz w:w="11905" w:h="16837"/>
      <w:pgMar w:top="63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551695" w14:textId="77777777" w:rsidR="00846578" w:rsidRDefault="00846578" w:rsidP="00F43480">
      <w:pPr>
        <w:spacing w:after="0" w:line="240" w:lineRule="auto"/>
      </w:pPr>
      <w:r>
        <w:separator/>
      </w:r>
    </w:p>
  </w:endnote>
  <w:endnote w:type="continuationSeparator" w:id="0">
    <w:p w14:paraId="57F86C27" w14:textId="77777777" w:rsidR="00846578" w:rsidRDefault="00846578" w:rsidP="00F434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Advance">
    <w:altName w:val="Arial Narrow"/>
    <w:charset w:val="00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4DD0A5" w14:textId="77777777" w:rsidR="00846578" w:rsidRDefault="00846578" w:rsidP="00F43480">
      <w:pPr>
        <w:spacing w:after="0" w:line="240" w:lineRule="auto"/>
      </w:pPr>
      <w:r>
        <w:separator/>
      </w:r>
    </w:p>
  </w:footnote>
  <w:footnote w:type="continuationSeparator" w:id="0">
    <w:p w14:paraId="264E0A55" w14:textId="77777777" w:rsidR="00846578" w:rsidRDefault="00846578" w:rsidP="00F434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pStyle w:val="Heading3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17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23"/>
    <w:lvl w:ilvl="0">
      <w:start w:val="1"/>
      <w:numFmt w:val="bullet"/>
      <w:pStyle w:val="NormalAdvance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2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6" w15:restartNumberingAfterBreak="0">
    <w:nsid w:val="00000007"/>
    <w:multiLevelType w:val="singleLevel"/>
    <w:tmpl w:val="00000007"/>
    <w:name w:val="WW8Num30"/>
    <w:lvl w:ilvl="0">
      <w:start w:val="1"/>
      <w:numFmt w:val="bullet"/>
      <w:pStyle w:val="AbinTab1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</w:abstractNum>
  <w:abstractNum w:abstractNumId="7" w15:restartNumberingAfterBreak="0">
    <w:nsid w:val="00000008"/>
    <w:multiLevelType w:val="singleLevel"/>
    <w:tmpl w:val="00000008"/>
    <w:name w:val="WW8Num31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/>
      </w:rPr>
    </w:lvl>
  </w:abstractNum>
  <w:abstractNum w:abstractNumId="8" w15:restartNumberingAfterBreak="0">
    <w:nsid w:val="00000009"/>
    <w:multiLevelType w:val="singleLevel"/>
    <w:tmpl w:val="00000009"/>
    <w:name w:val="WW8Num41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</w:abstractNum>
  <w:abstractNum w:abstractNumId="9" w15:restartNumberingAfterBreak="0">
    <w:nsid w:val="048F04BB"/>
    <w:multiLevelType w:val="hybridMultilevel"/>
    <w:tmpl w:val="667E8F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DE49A8"/>
    <w:multiLevelType w:val="hybridMultilevel"/>
    <w:tmpl w:val="D4904E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C85A61"/>
    <w:multiLevelType w:val="hybridMultilevel"/>
    <w:tmpl w:val="2A9E7D0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ADD6216"/>
    <w:multiLevelType w:val="hybridMultilevel"/>
    <w:tmpl w:val="83AC05F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3" w15:restartNumberingAfterBreak="0">
    <w:nsid w:val="0C2D58BB"/>
    <w:multiLevelType w:val="hybridMultilevel"/>
    <w:tmpl w:val="8FD2EE04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60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0DF22801"/>
    <w:multiLevelType w:val="hybridMultilevel"/>
    <w:tmpl w:val="E54636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9591E0C"/>
    <w:multiLevelType w:val="hybridMultilevel"/>
    <w:tmpl w:val="DEC2657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BA533D"/>
    <w:multiLevelType w:val="hybridMultilevel"/>
    <w:tmpl w:val="339EB86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1086DF9"/>
    <w:multiLevelType w:val="hybridMultilevel"/>
    <w:tmpl w:val="94D40D6A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04090009">
      <w:start w:val="1"/>
      <w:numFmt w:val="bullet"/>
      <w:lvlText w:val=""/>
      <w:lvlJc w:val="left"/>
      <w:pPr>
        <w:ind w:left="1600" w:hanging="360"/>
      </w:pPr>
      <w:rPr>
        <w:rFonts w:ascii="Wingdings" w:hAnsi="Wingdings" w:hint="default"/>
        <w:w w:val="100"/>
        <w:sz w:val="17"/>
        <w:szCs w:val="17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212121E0"/>
    <w:multiLevelType w:val="hybridMultilevel"/>
    <w:tmpl w:val="7C9A87E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14E4C"/>
    <w:multiLevelType w:val="hybridMultilevel"/>
    <w:tmpl w:val="190EB320"/>
    <w:lvl w:ilvl="0" w:tplc="8044218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C16507E"/>
    <w:multiLevelType w:val="hybridMultilevel"/>
    <w:tmpl w:val="0750E902"/>
    <w:lvl w:ilvl="0" w:tplc="8044218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786DAD"/>
    <w:multiLevelType w:val="hybridMultilevel"/>
    <w:tmpl w:val="822412B8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A00173"/>
    <w:multiLevelType w:val="hybridMultilevel"/>
    <w:tmpl w:val="A36A997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19235FA"/>
    <w:multiLevelType w:val="multilevel"/>
    <w:tmpl w:val="DEC01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7202A"/>
    <w:multiLevelType w:val="hybridMultilevel"/>
    <w:tmpl w:val="4A760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7"/>
        <w:szCs w:val="17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6F50DD"/>
    <w:multiLevelType w:val="hybridMultilevel"/>
    <w:tmpl w:val="FDD453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257EC"/>
    <w:multiLevelType w:val="hybridMultilevel"/>
    <w:tmpl w:val="657A5680"/>
    <w:lvl w:ilvl="0" w:tplc="8044218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B245A"/>
    <w:multiLevelType w:val="hybridMultilevel"/>
    <w:tmpl w:val="966893FC"/>
    <w:lvl w:ilvl="0" w:tplc="ADCA9C5C">
      <w:numFmt w:val="bullet"/>
      <w:lvlText w:val="•"/>
      <w:lvlJc w:val="left"/>
      <w:pPr>
        <w:ind w:left="866" w:hanging="361"/>
      </w:pPr>
      <w:rPr>
        <w:rFonts w:ascii="Arial" w:eastAsia="Arial" w:hAnsi="Arial" w:cs="Arial" w:hint="default"/>
        <w:w w:val="100"/>
        <w:sz w:val="22"/>
        <w:szCs w:val="22"/>
        <w:lang w:val="en-US" w:eastAsia="en-US" w:bidi="ar-SA"/>
      </w:rPr>
    </w:lvl>
    <w:lvl w:ilvl="1" w:tplc="E674735C">
      <w:numFmt w:val="bullet"/>
      <w:lvlText w:val=""/>
      <w:lvlJc w:val="left"/>
      <w:pPr>
        <w:ind w:left="160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2" w:tplc="FBDCE268">
      <w:numFmt w:val="bullet"/>
      <w:lvlText w:val="•"/>
      <w:lvlJc w:val="left"/>
      <w:pPr>
        <w:ind w:left="2655" w:hanging="360"/>
      </w:pPr>
      <w:rPr>
        <w:rFonts w:hint="default"/>
        <w:lang w:val="en-US" w:eastAsia="en-US" w:bidi="ar-SA"/>
      </w:rPr>
    </w:lvl>
    <w:lvl w:ilvl="3" w:tplc="6B8A01A8">
      <w:numFmt w:val="bullet"/>
      <w:lvlText w:val="•"/>
      <w:lvlJc w:val="left"/>
      <w:pPr>
        <w:ind w:left="3711" w:hanging="360"/>
      </w:pPr>
      <w:rPr>
        <w:rFonts w:hint="default"/>
        <w:lang w:val="en-US" w:eastAsia="en-US" w:bidi="ar-SA"/>
      </w:rPr>
    </w:lvl>
    <w:lvl w:ilvl="4" w:tplc="03B82436">
      <w:numFmt w:val="bullet"/>
      <w:lvlText w:val="•"/>
      <w:lvlJc w:val="left"/>
      <w:pPr>
        <w:ind w:left="4766" w:hanging="360"/>
      </w:pPr>
      <w:rPr>
        <w:rFonts w:hint="default"/>
        <w:lang w:val="en-US" w:eastAsia="en-US" w:bidi="ar-SA"/>
      </w:rPr>
    </w:lvl>
    <w:lvl w:ilvl="5" w:tplc="91061D66">
      <w:numFmt w:val="bullet"/>
      <w:lvlText w:val="•"/>
      <w:lvlJc w:val="left"/>
      <w:pPr>
        <w:ind w:left="5822" w:hanging="360"/>
      </w:pPr>
      <w:rPr>
        <w:rFonts w:hint="default"/>
        <w:lang w:val="en-US" w:eastAsia="en-US" w:bidi="ar-SA"/>
      </w:rPr>
    </w:lvl>
    <w:lvl w:ilvl="6" w:tplc="4E78BB9E">
      <w:numFmt w:val="bullet"/>
      <w:lvlText w:val="•"/>
      <w:lvlJc w:val="left"/>
      <w:pPr>
        <w:ind w:left="6877" w:hanging="360"/>
      </w:pPr>
      <w:rPr>
        <w:rFonts w:hint="default"/>
        <w:lang w:val="en-US" w:eastAsia="en-US" w:bidi="ar-SA"/>
      </w:rPr>
    </w:lvl>
    <w:lvl w:ilvl="7" w:tplc="3AFC227A">
      <w:numFmt w:val="bullet"/>
      <w:lvlText w:val="•"/>
      <w:lvlJc w:val="left"/>
      <w:pPr>
        <w:ind w:left="7933" w:hanging="360"/>
      </w:pPr>
      <w:rPr>
        <w:rFonts w:hint="default"/>
        <w:lang w:val="en-US" w:eastAsia="en-US" w:bidi="ar-SA"/>
      </w:rPr>
    </w:lvl>
    <w:lvl w:ilvl="8" w:tplc="EC96E390">
      <w:numFmt w:val="bullet"/>
      <w:lvlText w:val="•"/>
      <w:lvlJc w:val="left"/>
      <w:pPr>
        <w:ind w:left="8988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4A76452D"/>
    <w:multiLevelType w:val="hybridMultilevel"/>
    <w:tmpl w:val="988E1104"/>
    <w:lvl w:ilvl="0" w:tplc="7F52CEA8">
      <w:numFmt w:val="bullet"/>
      <w:lvlText w:val="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B2E61C9"/>
    <w:multiLevelType w:val="hybridMultilevel"/>
    <w:tmpl w:val="9B3CBDF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EE15EF"/>
    <w:multiLevelType w:val="hybridMultilevel"/>
    <w:tmpl w:val="B6463B0A"/>
    <w:lvl w:ilvl="0" w:tplc="982A03CA">
      <w:numFmt w:val="bullet"/>
      <w:lvlText w:val=""/>
      <w:lvlJc w:val="left"/>
      <w:pPr>
        <w:ind w:left="1080" w:hanging="360"/>
      </w:pPr>
      <w:rPr>
        <w:rFonts w:ascii="Cambria" w:eastAsia="Calibri" w:hAnsi="Cambria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E64F9A"/>
    <w:multiLevelType w:val="hybridMultilevel"/>
    <w:tmpl w:val="1026C426"/>
    <w:lvl w:ilvl="0" w:tplc="00000006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C81C11"/>
    <w:multiLevelType w:val="hybridMultilevel"/>
    <w:tmpl w:val="BB8A201C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1B527A3"/>
    <w:multiLevelType w:val="hybridMultilevel"/>
    <w:tmpl w:val="B57841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D42DD7"/>
    <w:multiLevelType w:val="hybridMultilevel"/>
    <w:tmpl w:val="84DA2378"/>
    <w:lvl w:ilvl="0" w:tplc="04090009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hint="default"/>
        <w:sz w:val="17"/>
        <w:szCs w:val="17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826BA"/>
    <w:multiLevelType w:val="hybridMultilevel"/>
    <w:tmpl w:val="85CC7858"/>
    <w:lvl w:ilvl="0" w:tplc="361ACC76">
      <w:numFmt w:val="bullet"/>
      <w:lvlText w:val=""/>
      <w:lvlJc w:val="left"/>
      <w:pPr>
        <w:ind w:left="1080" w:hanging="360"/>
      </w:pPr>
      <w:rPr>
        <w:rFonts w:ascii="Cambria" w:eastAsia="Times New Roman" w:hAnsi="Cambria" w:cs="Aria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F758F8"/>
    <w:multiLevelType w:val="hybridMultilevel"/>
    <w:tmpl w:val="DC5AE6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173944"/>
    <w:multiLevelType w:val="hybridMultilevel"/>
    <w:tmpl w:val="423EAAA2"/>
    <w:lvl w:ilvl="0" w:tplc="8044218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9957616">
    <w:abstractNumId w:val="0"/>
  </w:num>
  <w:num w:numId="2" w16cid:durableId="2101175605">
    <w:abstractNumId w:val="4"/>
  </w:num>
  <w:num w:numId="3" w16cid:durableId="655572889">
    <w:abstractNumId w:val="6"/>
  </w:num>
  <w:num w:numId="4" w16cid:durableId="77598233">
    <w:abstractNumId w:val="31"/>
  </w:num>
  <w:num w:numId="5" w16cid:durableId="1428034772">
    <w:abstractNumId w:val="12"/>
  </w:num>
  <w:num w:numId="6" w16cid:durableId="1032849206">
    <w:abstractNumId w:val="20"/>
  </w:num>
  <w:num w:numId="7" w16cid:durableId="284118484">
    <w:abstractNumId w:val="21"/>
  </w:num>
  <w:num w:numId="8" w16cid:durableId="852837882">
    <w:abstractNumId w:val="32"/>
  </w:num>
  <w:num w:numId="9" w16cid:durableId="453716666">
    <w:abstractNumId w:val="34"/>
  </w:num>
  <w:num w:numId="10" w16cid:durableId="103815831">
    <w:abstractNumId w:val="27"/>
  </w:num>
  <w:num w:numId="11" w16cid:durableId="569537065">
    <w:abstractNumId w:val="17"/>
  </w:num>
  <w:num w:numId="12" w16cid:durableId="1600018994">
    <w:abstractNumId w:val="13"/>
  </w:num>
  <w:num w:numId="13" w16cid:durableId="1951087110">
    <w:abstractNumId w:val="15"/>
  </w:num>
  <w:num w:numId="14" w16cid:durableId="1821270388">
    <w:abstractNumId w:val="22"/>
  </w:num>
  <w:num w:numId="15" w16cid:durableId="1154298314">
    <w:abstractNumId w:val="23"/>
  </w:num>
  <w:num w:numId="16" w16cid:durableId="1382435678">
    <w:abstractNumId w:val="6"/>
  </w:num>
  <w:num w:numId="17" w16cid:durableId="1087189817">
    <w:abstractNumId w:val="21"/>
  </w:num>
  <w:num w:numId="18" w16cid:durableId="1875578744">
    <w:abstractNumId w:val="37"/>
  </w:num>
  <w:num w:numId="19" w16cid:durableId="648827451">
    <w:abstractNumId w:val="36"/>
  </w:num>
  <w:num w:numId="20" w16cid:durableId="1395081391">
    <w:abstractNumId w:val="9"/>
  </w:num>
  <w:num w:numId="21" w16cid:durableId="1443526233">
    <w:abstractNumId w:val="10"/>
  </w:num>
  <w:num w:numId="22" w16cid:durableId="923220888">
    <w:abstractNumId w:val="25"/>
  </w:num>
  <w:num w:numId="23" w16cid:durableId="1416703438">
    <w:abstractNumId w:val="18"/>
  </w:num>
  <w:num w:numId="24" w16cid:durableId="562182705">
    <w:abstractNumId w:val="11"/>
  </w:num>
  <w:num w:numId="25" w16cid:durableId="476991049">
    <w:abstractNumId w:val="24"/>
  </w:num>
  <w:num w:numId="26" w16cid:durableId="1591040487">
    <w:abstractNumId w:val="32"/>
  </w:num>
  <w:num w:numId="27" w16cid:durableId="1050494929">
    <w:abstractNumId w:val="6"/>
  </w:num>
  <w:num w:numId="28" w16cid:durableId="836387922">
    <w:abstractNumId w:val="6"/>
  </w:num>
  <w:num w:numId="29" w16cid:durableId="830874211">
    <w:abstractNumId w:val="33"/>
  </w:num>
  <w:num w:numId="30" w16cid:durableId="586504591">
    <w:abstractNumId w:val="35"/>
  </w:num>
  <w:num w:numId="31" w16cid:durableId="1854955700">
    <w:abstractNumId w:val="16"/>
  </w:num>
  <w:num w:numId="32" w16cid:durableId="899055079">
    <w:abstractNumId w:val="29"/>
  </w:num>
  <w:num w:numId="33" w16cid:durableId="137696203">
    <w:abstractNumId w:val="14"/>
  </w:num>
  <w:num w:numId="34" w16cid:durableId="1808165006">
    <w:abstractNumId w:val="30"/>
  </w:num>
  <w:num w:numId="35" w16cid:durableId="1939828401">
    <w:abstractNumId w:val="19"/>
  </w:num>
  <w:num w:numId="36" w16cid:durableId="1568177919">
    <w:abstractNumId w:val="26"/>
  </w:num>
  <w:num w:numId="37" w16cid:durableId="518354236">
    <w:abstractNumId w:val="28"/>
  </w:num>
  <w:num w:numId="38" w16cid:durableId="2140566221">
    <w:abstractNumId w:val="6"/>
  </w:num>
  <w:num w:numId="39" w16cid:durableId="141396858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5B"/>
    <w:rsid w:val="00005DCF"/>
    <w:rsid w:val="00007434"/>
    <w:rsid w:val="000118A1"/>
    <w:rsid w:val="00022986"/>
    <w:rsid w:val="00027ADD"/>
    <w:rsid w:val="00030FAB"/>
    <w:rsid w:val="00041613"/>
    <w:rsid w:val="00042B23"/>
    <w:rsid w:val="000444A4"/>
    <w:rsid w:val="0004577C"/>
    <w:rsid w:val="0004727D"/>
    <w:rsid w:val="000478E8"/>
    <w:rsid w:val="00061463"/>
    <w:rsid w:val="00064B2B"/>
    <w:rsid w:val="00065C82"/>
    <w:rsid w:val="00073BC6"/>
    <w:rsid w:val="00074F15"/>
    <w:rsid w:val="00077CD6"/>
    <w:rsid w:val="000808F6"/>
    <w:rsid w:val="00085923"/>
    <w:rsid w:val="00094B70"/>
    <w:rsid w:val="00095B0B"/>
    <w:rsid w:val="000973D3"/>
    <w:rsid w:val="000A4535"/>
    <w:rsid w:val="000B525F"/>
    <w:rsid w:val="000C75B0"/>
    <w:rsid w:val="000D3FB9"/>
    <w:rsid w:val="000D76BA"/>
    <w:rsid w:val="000E1C16"/>
    <w:rsid w:val="000F6247"/>
    <w:rsid w:val="00100D05"/>
    <w:rsid w:val="00105480"/>
    <w:rsid w:val="00110B0B"/>
    <w:rsid w:val="00110C4E"/>
    <w:rsid w:val="00112337"/>
    <w:rsid w:val="0011518E"/>
    <w:rsid w:val="0012251A"/>
    <w:rsid w:val="00123453"/>
    <w:rsid w:val="00131B60"/>
    <w:rsid w:val="00132F2A"/>
    <w:rsid w:val="0013314C"/>
    <w:rsid w:val="0013528F"/>
    <w:rsid w:val="0014146B"/>
    <w:rsid w:val="00144CFD"/>
    <w:rsid w:val="0015021B"/>
    <w:rsid w:val="001521DA"/>
    <w:rsid w:val="0015270A"/>
    <w:rsid w:val="001567DF"/>
    <w:rsid w:val="00170C86"/>
    <w:rsid w:val="001714D8"/>
    <w:rsid w:val="00173006"/>
    <w:rsid w:val="001747C0"/>
    <w:rsid w:val="00181471"/>
    <w:rsid w:val="00181DA8"/>
    <w:rsid w:val="00183C83"/>
    <w:rsid w:val="001847FE"/>
    <w:rsid w:val="00186622"/>
    <w:rsid w:val="0019077B"/>
    <w:rsid w:val="00190EEC"/>
    <w:rsid w:val="001924B2"/>
    <w:rsid w:val="00193DF3"/>
    <w:rsid w:val="00194E03"/>
    <w:rsid w:val="0019527D"/>
    <w:rsid w:val="001B6F88"/>
    <w:rsid w:val="001C019F"/>
    <w:rsid w:val="001C4FCB"/>
    <w:rsid w:val="001C5A11"/>
    <w:rsid w:val="001D4B4A"/>
    <w:rsid w:val="001D5595"/>
    <w:rsid w:val="001E780D"/>
    <w:rsid w:val="00202817"/>
    <w:rsid w:val="00204173"/>
    <w:rsid w:val="002157D8"/>
    <w:rsid w:val="00226C74"/>
    <w:rsid w:val="00226F51"/>
    <w:rsid w:val="0023468A"/>
    <w:rsid w:val="00244141"/>
    <w:rsid w:val="0024732F"/>
    <w:rsid w:val="00247C86"/>
    <w:rsid w:val="002508DF"/>
    <w:rsid w:val="00260DFA"/>
    <w:rsid w:val="00291269"/>
    <w:rsid w:val="00291BBC"/>
    <w:rsid w:val="002B2C3F"/>
    <w:rsid w:val="002B3443"/>
    <w:rsid w:val="002C511A"/>
    <w:rsid w:val="002C6F3A"/>
    <w:rsid w:val="002D0501"/>
    <w:rsid w:val="002D0E7C"/>
    <w:rsid w:val="002D26EB"/>
    <w:rsid w:val="002D40E5"/>
    <w:rsid w:val="002D523E"/>
    <w:rsid w:val="002E29A7"/>
    <w:rsid w:val="002E3A8A"/>
    <w:rsid w:val="002E5203"/>
    <w:rsid w:val="002E6AAD"/>
    <w:rsid w:val="002F7035"/>
    <w:rsid w:val="00301DE3"/>
    <w:rsid w:val="00315136"/>
    <w:rsid w:val="003164FE"/>
    <w:rsid w:val="00327C35"/>
    <w:rsid w:val="00336EC8"/>
    <w:rsid w:val="0034109D"/>
    <w:rsid w:val="0035213F"/>
    <w:rsid w:val="00356541"/>
    <w:rsid w:val="00373EB6"/>
    <w:rsid w:val="0037433C"/>
    <w:rsid w:val="0038213E"/>
    <w:rsid w:val="00382DDE"/>
    <w:rsid w:val="0038314D"/>
    <w:rsid w:val="00386BF6"/>
    <w:rsid w:val="00390AAA"/>
    <w:rsid w:val="00392CAD"/>
    <w:rsid w:val="003A04AF"/>
    <w:rsid w:val="003A2AE8"/>
    <w:rsid w:val="003B288D"/>
    <w:rsid w:val="003B65AE"/>
    <w:rsid w:val="003B69B0"/>
    <w:rsid w:val="003C1D3E"/>
    <w:rsid w:val="003C3975"/>
    <w:rsid w:val="003C54F7"/>
    <w:rsid w:val="003C5505"/>
    <w:rsid w:val="003C6946"/>
    <w:rsid w:val="003D439C"/>
    <w:rsid w:val="003D43B4"/>
    <w:rsid w:val="003F1B7C"/>
    <w:rsid w:val="003F5B28"/>
    <w:rsid w:val="00403E21"/>
    <w:rsid w:val="00410726"/>
    <w:rsid w:val="004223CD"/>
    <w:rsid w:val="00424EF2"/>
    <w:rsid w:val="00425AAA"/>
    <w:rsid w:val="00426330"/>
    <w:rsid w:val="004300F8"/>
    <w:rsid w:val="00430A50"/>
    <w:rsid w:val="004366B7"/>
    <w:rsid w:val="00441320"/>
    <w:rsid w:val="00442F53"/>
    <w:rsid w:val="00447EB9"/>
    <w:rsid w:val="004534C9"/>
    <w:rsid w:val="004535F6"/>
    <w:rsid w:val="00455F41"/>
    <w:rsid w:val="00465CCC"/>
    <w:rsid w:val="00467A9E"/>
    <w:rsid w:val="00471025"/>
    <w:rsid w:val="004734E5"/>
    <w:rsid w:val="0047677F"/>
    <w:rsid w:val="00483F6D"/>
    <w:rsid w:val="00484058"/>
    <w:rsid w:val="00486D7F"/>
    <w:rsid w:val="004A0F69"/>
    <w:rsid w:val="004A5E4C"/>
    <w:rsid w:val="004A67F8"/>
    <w:rsid w:val="004B2002"/>
    <w:rsid w:val="004C4395"/>
    <w:rsid w:val="004C6474"/>
    <w:rsid w:val="004F06E2"/>
    <w:rsid w:val="005039D2"/>
    <w:rsid w:val="00506F0B"/>
    <w:rsid w:val="00507AE5"/>
    <w:rsid w:val="0053084E"/>
    <w:rsid w:val="00534A28"/>
    <w:rsid w:val="00537717"/>
    <w:rsid w:val="00544CB4"/>
    <w:rsid w:val="00545875"/>
    <w:rsid w:val="005506AD"/>
    <w:rsid w:val="005548D9"/>
    <w:rsid w:val="005548DA"/>
    <w:rsid w:val="0056541E"/>
    <w:rsid w:val="00565995"/>
    <w:rsid w:val="0057743E"/>
    <w:rsid w:val="00580EAC"/>
    <w:rsid w:val="00583A67"/>
    <w:rsid w:val="00591AE1"/>
    <w:rsid w:val="00593AC8"/>
    <w:rsid w:val="005A08EC"/>
    <w:rsid w:val="005A7267"/>
    <w:rsid w:val="005A7FE4"/>
    <w:rsid w:val="005B0AD4"/>
    <w:rsid w:val="005B64E5"/>
    <w:rsid w:val="005C0073"/>
    <w:rsid w:val="005C34AD"/>
    <w:rsid w:val="005D1FF1"/>
    <w:rsid w:val="005E0ABB"/>
    <w:rsid w:val="005E2AAC"/>
    <w:rsid w:val="005E563A"/>
    <w:rsid w:val="005E77F3"/>
    <w:rsid w:val="006008C0"/>
    <w:rsid w:val="00603317"/>
    <w:rsid w:val="00604B61"/>
    <w:rsid w:val="00606EA5"/>
    <w:rsid w:val="00615546"/>
    <w:rsid w:val="006171F9"/>
    <w:rsid w:val="0063306A"/>
    <w:rsid w:val="006352E6"/>
    <w:rsid w:val="00640880"/>
    <w:rsid w:val="00651F8D"/>
    <w:rsid w:val="006620DF"/>
    <w:rsid w:val="006638B0"/>
    <w:rsid w:val="006649FC"/>
    <w:rsid w:val="00667B57"/>
    <w:rsid w:val="006774BF"/>
    <w:rsid w:val="0068149E"/>
    <w:rsid w:val="0068595B"/>
    <w:rsid w:val="006875EB"/>
    <w:rsid w:val="00687C7F"/>
    <w:rsid w:val="006A142D"/>
    <w:rsid w:val="006A47F0"/>
    <w:rsid w:val="006A4C3B"/>
    <w:rsid w:val="006C1CC1"/>
    <w:rsid w:val="006D29A9"/>
    <w:rsid w:val="006E198A"/>
    <w:rsid w:val="006E3103"/>
    <w:rsid w:val="006E71A9"/>
    <w:rsid w:val="006F1ACA"/>
    <w:rsid w:val="006F4DE2"/>
    <w:rsid w:val="006F79C0"/>
    <w:rsid w:val="007007BC"/>
    <w:rsid w:val="007072B7"/>
    <w:rsid w:val="007079F8"/>
    <w:rsid w:val="00710FC9"/>
    <w:rsid w:val="00724C13"/>
    <w:rsid w:val="007266AB"/>
    <w:rsid w:val="00740B55"/>
    <w:rsid w:val="00741A1D"/>
    <w:rsid w:val="00743F28"/>
    <w:rsid w:val="00744913"/>
    <w:rsid w:val="00752307"/>
    <w:rsid w:val="00755152"/>
    <w:rsid w:val="007614B8"/>
    <w:rsid w:val="007657B5"/>
    <w:rsid w:val="007667DC"/>
    <w:rsid w:val="00771862"/>
    <w:rsid w:val="00785BF3"/>
    <w:rsid w:val="007873AE"/>
    <w:rsid w:val="00790D6E"/>
    <w:rsid w:val="007928D1"/>
    <w:rsid w:val="00795702"/>
    <w:rsid w:val="007A0393"/>
    <w:rsid w:val="007A08EE"/>
    <w:rsid w:val="007A207C"/>
    <w:rsid w:val="007A210E"/>
    <w:rsid w:val="007A32FD"/>
    <w:rsid w:val="007B0C8F"/>
    <w:rsid w:val="007B6635"/>
    <w:rsid w:val="007C4A05"/>
    <w:rsid w:val="007D039A"/>
    <w:rsid w:val="007E01CB"/>
    <w:rsid w:val="007E0ECC"/>
    <w:rsid w:val="007E1ACD"/>
    <w:rsid w:val="007E2C91"/>
    <w:rsid w:val="007E7F92"/>
    <w:rsid w:val="007F2317"/>
    <w:rsid w:val="007F6151"/>
    <w:rsid w:val="008039BF"/>
    <w:rsid w:val="008152A1"/>
    <w:rsid w:val="00815C4A"/>
    <w:rsid w:val="0082469D"/>
    <w:rsid w:val="00826501"/>
    <w:rsid w:val="00832C31"/>
    <w:rsid w:val="00833164"/>
    <w:rsid w:val="00833274"/>
    <w:rsid w:val="00840A47"/>
    <w:rsid w:val="008416A5"/>
    <w:rsid w:val="00846578"/>
    <w:rsid w:val="008475D1"/>
    <w:rsid w:val="008501DE"/>
    <w:rsid w:val="00850D23"/>
    <w:rsid w:val="00850DF3"/>
    <w:rsid w:val="008531BF"/>
    <w:rsid w:val="00854BF7"/>
    <w:rsid w:val="008553FF"/>
    <w:rsid w:val="0086393A"/>
    <w:rsid w:val="008718FA"/>
    <w:rsid w:val="00875250"/>
    <w:rsid w:val="00881EF0"/>
    <w:rsid w:val="00882754"/>
    <w:rsid w:val="008905A8"/>
    <w:rsid w:val="008A57A0"/>
    <w:rsid w:val="008B357C"/>
    <w:rsid w:val="008B56D9"/>
    <w:rsid w:val="008C30F4"/>
    <w:rsid w:val="008D0119"/>
    <w:rsid w:val="008E32A8"/>
    <w:rsid w:val="009017AD"/>
    <w:rsid w:val="00911DD4"/>
    <w:rsid w:val="00912BE1"/>
    <w:rsid w:val="009247FD"/>
    <w:rsid w:val="00927308"/>
    <w:rsid w:val="00937898"/>
    <w:rsid w:val="009413D7"/>
    <w:rsid w:val="0094747F"/>
    <w:rsid w:val="00960460"/>
    <w:rsid w:val="00961753"/>
    <w:rsid w:val="009655F8"/>
    <w:rsid w:val="0096720D"/>
    <w:rsid w:val="00986BE8"/>
    <w:rsid w:val="009A082D"/>
    <w:rsid w:val="009A35EA"/>
    <w:rsid w:val="009A5169"/>
    <w:rsid w:val="009B18CC"/>
    <w:rsid w:val="009B5E5C"/>
    <w:rsid w:val="009C46CE"/>
    <w:rsid w:val="009D3160"/>
    <w:rsid w:val="009D61F7"/>
    <w:rsid w:val="009E20CA"/>
    <w:rsid w:val="009E338D"/>
    <w:rsid w:val="009E5D57"/>
    <w:rsid w:val="009F06D3"/>
    <w:rsid w:val="009F5D31"/>
    <w:rsid w:val="00A04A2B"/>
    <w:rsid w:val="00A1231A"/>
    <w:rsid w:val="00A22C8A"/>
    <w:rsid w:val="00A25F76"/>
    <w:rsid w:val="00A2728E"/>
    <w:rsid w:val="00A34E37"/>
    <w:rsid w:val="00A351E0"/>
    <w:rsid w:val="00A3626B"/>
    <w:rsid w:val="00A405CD"/>
    <w:rsid w:val="00A54093"/>
    <w:rsid w:val="00A5434A"/>
    <w:rsid w:val="00A54DFD"/>
    <w:rsid w:val="00A555AA"/>
    <w:rsid w:val="00A60DD3"/>
    <w:rsid w:val="00A679F3"/>
    <w:rsid w:val="00A700F7"/>
    <w:rsid w:val="00AA47F5"/>
    <w:rsid w:val="00AA7567"/>
    <w:rsid w:val="00AB12E6"/>
    <w:rsid w:val="00AC38C9"/>
    <w:rsid w:val="00AD4E4F"/>
    <w:rsid w:val="00AE03D0"/>
    <w:rsid w:val="00AE3E19"/>
    <w:rsid w:val="00AE79DA"/>
    <w:rsid w:val="00AF1F87"/>
    <w:rsid w:val="00AF568C"/>
    <w:rsid w:val="00B02A60"/>
    <w:rsid w:val="00B110BB"/>
    <w:rsid w:val="00B115F2"/>
    <w:rsid w:val="00B15324"/>
    <w:rsid w:val="00B31817"/>
    <w:rsid w:val="00B32188"/>
    <w:rsid w:val="00B43ECA"/>
    <w:rsid w:val="00B54A88"/>
    <w:rsid w:val="00B6159C"/>
    <w:rsid w:val="00B623AA"/>
    <w:rsid w:val="00B72AC1"/>
    <w:rsid w:val="00B80A32"/>
    <w:rsid w:val="00B82F56"/>
    <w:rsid w:val="00B8388E"/>
    <w:rsid w:val="00B83F00"/>
    <w:rsid w:val="00B87B15"/>
    <w:rsid w:val="00B90EFA"/>
    <w:rsid w:val="00B97F9F"/>
    <w:rsid w:val="00BA4E8C"/>
    <w:rsid w:val="00BA70EC"/>
    <w:rsid w:val="00BB17F8"/>
    <w:rsid w:val="00BB23FA"/>
    <w:rsid w:val="00BB4665"/>
    <w:rsid w:val="00BC020B"/>
    <w:rsid w:val="00BC1F2C"/>
    <w:rsid w:val="00BC3A8C"/>
    <w:rsid w:val="00BD1B7C"/>
    <w:rsid w:val="00BD461A"/>
    <w:rsid w:val="00BD47A7"/>
    <w:rsid w:val="00BE67AD"/>
    <w:rsid w:val="00BE74BD"/>
    <w:rsid w:val="00BF0024"/>
    <w:rsid w:val="00BF2B51"/>
    <w:rsid w:val="00C01FED"/>
    <w:rsid w:val="00C05DB8"/>
    <w:rsid w:val="00C10A4C"/>
    <w:rsid w:val="00C13A5D"/>
    <w:rsid w:val="00C20371"/>
    <w:rsid w:val="00C245F1"/>
    <w:rsid w:val="00C37290"/>
    <w:rsid w:val="00C430B7"/>
    <w:rsid w:val="00C475A6"/>
    <w:rsid w:val="00C62373"/>
    <w:rsid w:val="00C70F27"/>
    <w:rsid w:val="00C73E93"/>
    <w:rsid w:val="00C74FCA"/>
    <w:rsid w:val="00C76DC0"/>
    <w:rsid w:val="00C82483"/>
    <w:rsid w:val="00C856DE"/>
    <w:rsid w:val="00C9421A"/>
    <w:rsid w:val="00C9530C"/>
    <w:rsid w:val="00C9657B"/>
    <w:rsid w:val="00CA24FE"/>
    <w:rsid w:val="00CA74F2"/>
    <w:rsid w:val="00CB6D1E"/>
    <w:rsid w:val="00CC0B7B"/>
    <w:rsid w:val="00CC0F22"/>
    <w:rsid w:val="00CC1AAA"/>
    <w:rsid w:val="00CC1C74"/>
    <w:rsid w:val="00CD21F9"/>
    <w:rsid w:val="00CE471E"/>
    <w:rsid w:val="00CE5168"/>
    <w:rsid w:val="00CF2226"/>
    <w:rsid w:val="00D018E9"/>
    <w:rsid w:val="00D01960"/>
    <w:rsid w:val="00D02E27"/>
    <w:rsid w:val="00D0453D"/>
    <w:rsid w:val="00D04A09"/>
    <w:rsid w:val="00D07404"/>
    <w:rsid w:val="00D1312B"/>
    <w:rsid w:val="00D15B80"/>
    <w:rsid w:val="00D21BF2"/>
    <w:rsid w:val="00D22407"/>
    <w:rsid w:val="00D24A3D"/>
    <w:rsid w:val="00D27644"/>
    <w:rsid w:val="00D35AB0"/>
    <w:rsid w:val="00D4488D"/>
    <w:rsid w:val="00D61957"/>
    <w:rsid w:val="00D709FB"/>
    <w:rsid w:val="00D70EA8"/>
    <w:rsid w:val="00DA59D8"/>
    <w:rsid w:val="00DC63EE"/>
    <w:rsid w:val="00DD765E"/>
    <w:rsid w:val="00DD79AD"/>
    <w:rsid w:val="00DE0799"/>
    <w:rsid w:val="00DE1B72"/>
    <w:rsid w:val="00DE37BB"/>
    <w:rsid w:val="00DE487A"/>
    <w:rsid w:val="00E0022D"/>
    <w:rsid w:val="00E026BF"/>
    <w:rsid w:val="00E123E5"/>
    <w:rsid w:val="00E20E9B"/>
    <w:rsid w:val="00E21D9B"/>
    <w:rsid w:val="00E25693"/>
    <w:rsid w:val="00E25D2E"/>
    <w:rsid w:val="00E326D9"/>
    <w:rsid w:val="00E36FA4"/>
    <w:rsid w:val="00E3760F"/>
    <w:rsid w:val="00E37782"/>
    <w:rsid w:val="00E428B8"/>
    <w:rsid w:val="00E5211C"/>
    <w:rsid w:val="00E5675B"/>
    <w:rsid w:val="00E67994"/>
    <w:rsid w:val="00E73703"/>
    <w:rsid w:val="00E7678F"/>
    <w:rsid w:val="00E7682B"/>
    <w:rsid w:val="00E76F8A"/>
    <w:rsid w:val="00E77A37"/>
    <w:rsid w:val="00E92A78"/>
    <w:rsid w:val="00E96325"/>
    <w:rsid w:val="00EA1470"/>
    <w:rsid w:val="00EB439D"/>
    <w:rsid w:val="00EB5E36"/>
    <w:rsid w:val="00EC3472"/>
    <w:rsid w:val="00EC7C89"/>
    <w:rsid w:val="00ED44E0"/>
    <w:rsid w:val="00ED6CCC"/>
    <w:rsid w:val="00EE60C7"/>
    <w:rsid w:val="00F01BB3"/>
    <w:rsid w:val="00F02385"/>
    <w:rsid w:val="00F12093"/>
    <w:rsid w:val="00F13EFA"/>
    <w:rsid w:val="00F23CCF"/>
    <w:rsid w:val="00F24400"/>
    <w:rsid w:val="00F33562"/>
    <w:rsid w:val="00F33967"/>
    <w:rsid w:val="00F36273"/>
    <w:rsid w:val="00F36AEE"/>
    <w:rsid w:val="00F401DD"/>
    <w:rsid w:val="00F43480"/>
    <w:rsid w:val="00F43576"/>
    <w:rsid w:val="00F43B91"/>
    <w:rsid w:val="00F448A5"/>
    <w:rsid w:val="00F474AA"/>
    <w:rsid w:val="00F50C91"/>
    <w:rsid w:val="00F61532"/>
    <w:rsid w:val="00F62036"/>
    <w:rsid w:val="00F6342D"/>
    <w:rsid w:val="00F7007E"/>
    <w:rsid w:val="00F72686"/>
    <w:rsid w:val="00F7622D"/>
    <w:rsid w:val="00F878AF"/>
    <w:rsid w:val="00F91D5C"/>
    <w:rsid w:val="00F9590E"/>
    <w:rsid w:val="00F967DE"/>
    <w:rsid w:val="00FA0FAF"/>
    <w:rsid w:val="00FB04C1"/>
    <w:rsid w:val="00FB0730"/>
    <w:rsid w:val="00FB26F6"/>
    <w:rsid w:val="00FB46C2"/>
    <w:rsid w:val="00FB6490"/>
    <w:rsid w:val="00FC0662"/>
    <w:rsid w:val="00FC353E"/>
    <w:rsid w:val="00FC3F34"/>
    <w:rsid w:val="00FC5824"/>
    <w:rsid w:val="00FD00BD"/>
    <w:rsid w:val="00FE4BF4"/>
    <w:rsid w:val="00FE4F69"/>
    <w:rsid w:val="00FF0803"/>
    <w:rsid w:val="00FF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3AA7846"/>
  <w15:docId w15:val="{CE50A920-1609-477A-9216-0B909366A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530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spacing w:after="0" w:line="240" w:lineRule="auto"/>
      <w:outlineLvl w:val="2"/>
    </w:pPr>
    <w:rPr>
      <w:rFonts w:ascii="Times New Roman" w:eastAsia="Times New Roman" w:hAnsi="Times New Roman"/>
      <w:b/>
      <w:sz w:val="20"/>
      <w:szCs w:val="20"/>
      <w:lang w:val="x-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43B4"/>
    <w:pPr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4z0">
    <w:name w:val="WW8Num4z0"/>
    <w:rPr>
      <w:rFonts w:ascii="Symbol" w:hAnsi="Symbol"/>
    </w:rPr>
  </w:style>
  <w:style w:type="character" w:customStyle="1" w:styleId="WW8Num4z1">
    <w:name w:val="WW8Num4z1"/>
    <w:rPr>
      <w:rFonts w:ascii="Courier New" w:hAnsi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7z0">
    <w:name w:val="WW8Num7z0"/>
    <w:rPr>
      <w:rFonts w:ascii="Symbol" w:hAnsi="Symbol"/>
      <w:color w:val="auto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/>
    </w:rPr>
  </w:style>
  <w:style w:type="character" w:customStyle="1" w:styleId="WW8Num7z3">
    <w:name w:val="WW8Num7z3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9z0">
    <w:name w:val="WW8Num9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/>
    </w:rPr>
  </w:style>
  <w:style w:type="character" w:customStyle="1" w:styleId="WW8Num11z0">
    <w:name w:val="WW8Num11z0"/>
    <w:rPr>
      <w:rFonts w:ascii="Wingdings" w:hAnsi="Wingdings"/>
      <w:b w:val="0"/>
      <w:color w:val="000000"/>
      <w:sz w:val="17"/>
      <w:szCs w:val="17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3">
    <w:name w:val="WW8Num11z3"/>
    <w:rPr>
      <w:rFonts w:ascii="Symbol" w:hAnsi="Symbol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4z0">
    <w:name w:val="WW8Num14z0"/>
    <w:rPr>
      <w:rFonts w:ascii="Symbol" w:hAnsi="Symbol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/>
    </w:rPr>
  </w:style>
  <w:style w:type="character" w:customStyle="1" w:styleId="WW8Num15z0">
    <w:name w:val="WW8Num15z0"/>
    <w:rPr>
      <w:rFonts w:ascii="Wingdings" w:hAnsi="Wingdings"/>
    </w:rPr>
  </w:style>
  <w:style w:type="character" w:customStyle="1" w:styleId="WW8Num15z1">
    <w:name w:val="WW8Num15z1"/>
    <w:rPr>
      <w:rFonts w:ascii="Courier New" w:hAnsi="Courier New"/>
    </w:rPr>
  </w:style>
  <w:style w:type="character" w:customStyle="1" w:styleId="WW8Num15z3">
    <w:name w:val="WW8Num15z3"/>
    <w:rPr>
      <w:rFonts w:ascii="Symbol" w:hAnsi="Symbol"/>
    </w:rPr>
  </w:style>
  <w:style w:type="character" w:customStyle="1" w:styleId="WW8Num16z0">
    <w:name w:val="WW8Num16z0"/>
    <w:rPr>
      <w:rFonts w:ascii="Symbol" w:hAnsi="Symbol"/>
    </w:rPr>
  </w:style>
  <w:style w:type="character" w:customStyle="1" w:styleId="WW8Num17z0">
    <w:name w:val="WW8Num17z0"/>
    <w:rPr>
      <w:rFonts w:ascii="Symbol" w:hAnsi="Symbol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8z0">
    <w:name w:val="WW8Num18z0"/>
    <w:rPr>
      <w:rFonts w:ascii="Symbol" w:hAnsi="Symbol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9z0">
    <w:name w:val="WW8Num19z0"/>
    <w:rPr>
      <w:rFonts w:ascii="Symbol" w:hAnsi="Symbol"/>
    </w:rPr>
  </w:style>
  <w:style w:type="character" w:customStyle="1" w:styleId="WW8Num19z1">
    <w:name w:val="WW8Num19z1"/>
    <w:rPr>
      <w:rFonts w:ascii="Courier New" w:hAnsi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20z0">
    <w:name w:val="WW8Num20z0"/>
    <w:rPr>
      <w:rFonts w:ascii="Symbol" w:hAnsi="Symbol"/>
    </w:rPr>
  </w:style>
  <w:style w:type="character" w:customStyle="1" w:styleId="WW8Num20z1">
    <w:name w:val="WW8Num20z1"/>
    <w:rPr>
      <w:rFonts w:ascii="Courier New" w:hAnsi="Courier New"/>
    </w:rPr>
  </w:style>
  <w:style w:type="character" w:customStyle="1" w:styleId="WW8Num20z2">
    <w:name w:val="WW8Num20z2"/>
    <w:rPr>
      <w:rFonts w:ascii="Wingdings" w:hAnsi="Wingdings"/>
    </w:rPr>
  </w:style>
  <w:style w:type="character" w:customStyle="1" w:styleId="WW8Num21z0">
    <w:name w:val="WW8Num21z0"/>
    <w:rPr>
      <w:rFonts w:ascii="Symbol" w:hAnsi="Symbol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/>
    </w:rPr>
  </w:style>
  <w:style w:type="character" w:customStyle="1" w:styleId="WW8Num22z0">
    <w:name w:val="WW8Num22z0"/>
    <w:rPr>
      <w:rFonts w:ascii="Wingdings" w:hAnsi="Wingdings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3">
    <w:name w:val="WW8Num22z3"/>
    <w:rPr>
      <w:rFonts w:ascii="Symbol" w:hAnsi="Symbol"/>
    </w:rPr>
  </w:style>
  <w:style w:type="character" w:customStyle="1" w:styleId="WW8Num23z0">
    <w:name w:val="WW8Num23z0"/>
    <w:rPr>
      <w:rFonts w:ascii="Symbol" w:hAnsi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/>
    </w:rPr>
  </w:style>
  <w:style w:type="character" w:customStyle="1" w:styleId="WW8Num24z0">
    <w:name w:val="WW8Num24z0"/>
    <w:rPr>
      <w:rFonts w:ascii="Symbol" w:hAnsi="Symbol"/>
    </w:rPr>
  </w:style>
  <w:style w:type="character" w:customStyle="1" w:styleId="WW8Num24z1">
    <w:name w:val="WW8Num24z1"/>
    <w:rPr>
      <w:rFonts w:ascii="Courier New" w:hAnsi="Courier New"/>
    </w:rPr>
  </w:style>
  <w:style w:type="character" w:customStyle="1" w:styleId="WW8Num24z2">
    <w:name w:val="WW8Num24z2"/>
    <w:rPr>
      <w:rFonts w:ascii="Wingdings" w:hAnsi="Wingdings"/>
    </w:rPr>
  </w:style>
  <w:style w:type="character" w:customStyle="1" w:styleId="WW8Num25z0">
    <w:name w:val="WW8Num25z0"/>
    <w:rPr>
      <w:rFonts w:ascii="Symbol" w:hAnsi="Symbol"/>
    </w:rPr>
  </w:style>
  <w:style w:type="character" w:customStyle="1" w:styleId="WW8Num25z1">
    <w:name w:val="WW8Num25z1"/>
    <w:rPr>
      <w:rFonts w:ascii="Courier New" w:hAnsi="Courier New"/>
    </w:rPr>
  </w:style>
  <w:style w:type="character" w:customStyle="1" w:styleId="WW8Num25z2">
    <w:name w:val="WW8Num25z2"/>
    <w:rPr>
      <w:rFonts w:ascii="Wingdings" w:hAnsi="Wingdings"/>
    </w:rPr>
  </w:style>
  <w:style w:type="character" w:customStyle="1" w:styleId="WW8Num26z0">
    <w:name w:val="WW8Num26z0"/>
    <w:rPr>
      <w:rFonts w:ascii="Symbol" w:hAnsi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/>
    </w:rPr>
  </w:style>
  <w:style w:type="character" w:customStyle="1" w:styleId="WW8Num27z0">
    <w:name w:val="WW8Num27z0"/>
    <w:rPr>
      <w:rFonts w:ascii="Symbol" w:hAnsi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/>
    </w:rPr>
  </w:style>
  <w:style w:type="character" w:customStyle="1" w:styleId="WW8Num28z0">
    <w:name w:val="WW8Num28z0"/>
    <w:rPr>
      <w:rFonts w:ascii="Symbol" w:hAnsi="Symbol"/>
    </w:rPr>
  </w:style>
  <w:style w:type="character" w:customStyle="1" w:styleId="WW8Num28z1">
    <w:name w:val="WW8Num28z1"/>
    <w:rPr>
      <w:rFonts w:ascii="Courier New" w:hAnsi="Courier New" w:cs="Courier New"/>
    </w:rPr>
  </w:style>
  <w:style w:type="character" w:customStyle="1" w:styleId="WW8Num28z2">
    <w:name w:val="WW8Num28z2"/>
    <w:rPr>
      <w:rFonts w:ascii="Wingdings" w:hAnsi="Wingdings"/>
    </w:rPr>
  </w:style>
  <w:style w:type="character" w:customStyle="1" w:styleId="WW8Num29z0">
    <w:name w:val="WW8Num29z0"/>
    <w:rPr>
      <w:rFonts w:ascii="Symbol" w:hAnsi="Symbol"/>
    </w:rPr>
  </w:style>
  <w:style w:type="character" w:customStyle="1" w:styleId="WW8Num29z1">
    <w:name w:val="WW8Num29z1"/>
    <w:rPr>
      <w:rFonts w:ascii="Courier New" w:hAnsi="Courier New" w:cs="Times New Roman"/>
    </w:rPr>
  </w:style>
  <w:style w:type="character" w:customStyle="1" w:styleId="WW8Num30z0">
    <w:name w:val="WW8Num30z0"/>
    <w:rPr>
      <w:rFonts w:ascii="Symbol" w:hAnsi="Symbo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/>
    </w:rPr>
  </w:style>
  <w:style w:type="character" w:customStyle="1" w:styleId="WW8Num31z0">
    <w:name w:val="WW8Num31z0"/>
    <w:rPr>
      <w:rFonts w:ascii="Symbol" w:hAnsi="Symbo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/>
    </w:rPr>
  </w:style>
  <w:style w:type="character" w:customStyle="1" w:styleId="WW8Num32z0">
    <w:name w:val="WW8Num32z0"/>
    <w:rPr>
      <w:rFonts w:ascii="Symbol" w:hAnsi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/>
    </w:rPr>
  </w:style>
  <w:style w:type="character" w:customStyle="1" w:styleId="WW8Num33z0">
    <w:name w:val="WW8Num33z0"/>
    <w:rPr>
      <w:rFonts w:ascii="Symbol" w:hAnsi="Symbol"/>
    </w:rPr>
  </w:style>
  <w:style w:type="character" w:customStyle="1" w:styleId="WW8Num33z1">
    <w:name w:val="WW8Num33z1"/>
    <w:rPr>
      <w:rFonts w:ascii="Courier New" w:hAnsi="Courier New" w:cs="Courier New"/>
    </w:rPr>
  </w:style>
  <w:style w:type="character" w:customStyle="1" w:styleId="WW8Num33z2">
    <w:name w:val="WW8Num33z2"/>
    <w:rPr>
      <w:rFonts w:ascii="Wingdings" w:hAnsi="Wingdings"/>
    </w:rPr>
  </w:style>
  <w:style w:type="character" w:customStyle="1" w:styleId="WW8Num34z0">
    <w:name w:val="WW8Num34z0"/>
    <w:rPr>
      <w:rFonts w:ascii="Symbol" w:hAnsi="Symbol"/>
    </w:rPr>
  </w:style>
  <w:style w:type="character" w:customStyle="1" w:styleId="WW8Num34z1">
    <w:name w:val="WW8Num34z1"/>
    <w:rPr>
      <w:rFonts w:ascii="Courier New" w:hAnsi="Courier New" w:cs="Courier New"/>
    </w:rPr>
  </w:style>
  <w:style w:type="character" w:customStyle="1" w:styleId="WW8Num34z2">
    <w:name w:val="WW8Num34z2"/>
    <w:rPr>
      <w:rFonts w:ascii="Wingdings" w:hAnsi="Wingdings"/>
    </w:rPr>
  </w:style>
  <w:style w:type="character" w:customStyle="1" w:styleId="WW8Num35z0">
    <w:name w:val="WW8Num35z0"/>
    <w:rPr>
      <w:rFonts w:ascii="Symbol" w:hAnsi="Symbol"/>
    </w:rPr>
  </w:style>
  <w:style w:type="character" w:customStyle="1" w:styleId="WW8Num35z1">
    <w:name w:val="WW8Num35z1"/>
    <w:rPr>
      <w:rFonts w:ascii="Courier New" w:hAnsi="Courier New" w:cs="Courier New"/>
    </w:rPr>
  </w:style>
  <w:style w:type="character" w:customStyle="1" w:styleId="WW8Num35z2">
    <w:name w:val="WW8Num35z2"/>
    <w:rPr>
      <w:rFonts w:ascii="Wingdings" w:hAnsi="Wingdings"/>
    </w:rPr>
  </w:style>
  <w:style w:type="character" w:customStyle="1" w:styleId="WW8Num36z0">
    <w:name w:val="WW8Num36z0"/>
    <w:rPr>
      <w:rFonts w:ascii="Symbol" w:hAnsi="Symbol"/>
    </w:rPr>
  </w:style>
  <w:style w:type="character" w:customStyle="1" w:styleId="WW8Num36z1">
    <w:name w:val="WW8Num36z1"/>
    <w:rPr>
      <w:rFonts w:ascii="Courier New" w:hAnsi="Courier New" w:cs="Courier New"/>
    </w:rPr>
  </w:style>
  <w:style w:type="character" w:customStyle="1" w:styleId="WW8Num36z2">
    <w:name w:val="WW8Num36z2"/>
    <w:rPr>
      <w:rFonts w:ascii="Wingdings" w:hAnsi="Wingdings"/>
    </w:rPr>
  </w:style>
  <w:style w:type="character" w:customStyle="1" w:styleId="WW8Num37z0">
    <w:name w:val="WW8Num37z0"/>
    <w:rPr>
      <w:rFonts w:ascii="Symbol" w:hAnsi="Symbo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/>
    </w:rPr>
  </w:style>
  <w:style w:type="character" w:customStyle="1" w:styleId="WW8Num38z0">
    <w:name w:val="WW8Num38z0"/>
    <w:rPr>
      <w:rFonts w:ascii="Wingdings" w:hAnsi="Wingdings"/>
    </w:rPr>
  </w:style>
  <w:style w:type="character" w:customStyle="1" w:styleId="WW8Num38z1">
    <w:name w:val="WW8Num38z1"/>
    <w:rPr>
      <w:rFonts w:ascii="Courier New" w:hAnsi="Courier New"/>
    </w:rPr>
  </w:style>
  <w:style w:type="character" w:customStyle="1" w:styleId="WW8Num38z3">
    <w:name w:val="WW8Num38z3"/>
    <w:rPr>
      <w:rFonts w:ascii="Symbol" w:hAnsi="Symbol"/>
    </w:rPr>
  </w:style>
  <w:style w:type="character" w:customStyle="1" w:styleId="WW8Num39z0">
    <w:name w:val="WW8Num39z0"/>
    <w:rPr>
      <w:rFonts w:ascii="Symbol" w:hAnsi="Symbol"/>
      <w:sz w:val="24"/>
      <w:szCs w:val="24"/>
    </w:rPr>
  </w:style>
  <w:style w:type="character" w:customStyle="1" w:styleId="WW8Num39z1">
    <w:name w:val="WW8Num39z1"/>
    <w:rPr>
      <w:rFonts w:ascii="Courier New" w:hAnsi="Courier New" w:cs="Courier New"/>
    </w:rPr>
  </w:style>
  <w:style w:type="character" w:customStyle="1" w:styleId="WW8Num39z2">
    <w:name w:val="WW8Num39z2"/>
    <w:rPr>
      <w:rFonts w:ascii="Wingdings" w:hAnsi="Wingdings"/>
    </w:rPr>
  </w:style>
  <w:style w:type="character" w:customStyle="1" w:styleId="WW8Num39z3">
    <w:name w:val="WW8Num39z3"/>
    <w:rPr>
      <w:rFonts w:ascii="Symbol" w:hAnsi="Symbol"/>
    </w:rPr>
  </w:style>
  <w:style w:type="character" w:customStyle="1" w:styleId="WW8Num40z0">
    <w:name w:val="WW8Num40z0"/>
    <w:rPr>
      <w:rFonts w:ascii="Wingdings" w:hAnsi="Wingdings"/>
    </w:rPr>
  </w:style>
  <w:style w:type="character" w:customStyle="1" w:styleId="WW8Num41z0">
    <w:name w:val="WW8Num41z0"/>
    <w:rPr>
      <w:rFonts w:ascii="Symbol" w:hAnsi="Symbol"/>
    </w:rPr>
  </w:style>
  <w:style w:type="character" w:customStyle="1" w:styleId="WW8Num41z1">
    <w:name w:val="WW8Num41z1"/>
    <w:rPr>
      <w:rFonts w:ascii="Courier New" w:hAnsi="Courier New" w:cs="Courier New"/>
    </w:rPr>
  </w:style>
  <w:style w:type="character" w:customStyle="1" w:styleId="WW8Num41z2">
    <w:name w:val="WW8Num41z2"/>
    <w:rPr>
      <w:rFonts w:ascii="Wingdings" w:hAnsi="Wingdings"/>
    </w:rPr>
  </w:style>
  <w:style w:type="character" w:customStyle="1" w:styleId="WW8Num42z0">
    <w:name w:val="WW8Num42z0"/>
    <w:rPr>
      <w:rFonts w:ascii="Symbol" w:hAnsi="Symbol"/>
    </w:rPr>
  </w:style>
  <w:style w:type="character" w:customStyle="1" w:styleId="WW8Num42z1">
    <w:name w:val="WW8Num42z1"/>
    <w:rPr>
      <w:rFonts w:ascii="Courier New" w:hAnsi="Courier New" w:cs="Courier New"/>
    </w:rPr>
  </w:style>
  <w:style w:type="character" w:customStyle="1" w:styleId="WW8Num42z2">
    <w:name w:val="WW8Num42z2"/>
    <w:rPr>
      <w:rFonts w:ascii="Wingdings" w:hAnsi="Wingdings"/>
    </w:rPr>
  </w:style>
  <w:style w:type="character" w:customStyle="1" w:styleId="WW8Num43z0">
    <w:name w:val="WW8Num43z0"/>
    <w:rPr>
      <w:rFonts w:ascii="Symbol" w:hAnsi="Symbol"/>
    </w:rPr>
  </w:style>
  <w:style w:type="character" w:customStyle="1" w:styleId="WW8Num43z1">
    <w:name w:val="WW8Num43z1"/>
    <w:rPr>
      <w:rFonts w:ascii="Courier New" w:hAnsi="Courier New"/>
    </w:rPr>
  </w:style>
  <w:style w:type="character" w:customStyle="1" w:styleId="WW8Num43z2">
    <w:name w:val="WW8Num43z2"/>
    <w:rPr>
      <w:rFonts w:ascii="Wingdings" w:hAnsi="Wingdings"/>
    </w:rPr>
  </w:style>
  <w:style w:type="character" w:customStyle="1" w:styleId="WW8Num44z0">
    <w:name w:val="WW8Num44z0"/>
    <w:rPr>
      <w:rFonts w:ascii="Symbol" w:hAnsi="Symbol"/>
    </w:rPr>
  </w:style>
  <w:style w:type="character" w:customStyle="1" w:styleId="WW8Num44z1">
    <w:name w:val="WW8Num44z1"/>
    <w:rPr>
      <w:rFonts w:ascii="Courier New" w:hAnsi="Courier New" w:cs="Courier New"/>
    </w:rPr>
  </w:style>
  <w:style w:type="character" w:customStyle="1" w:styleId="WW8Num44z2">
    <w:name w:val="WW8Num44z2"/>
    <w:rPr>
      <w:rFonts w:ascii="Wingdings" w:hAnsi="Wingdings"/>
    </w:rPr>
  </w:style>
  <w:style w:type="character" w:customStyle="1" w:styleId="WW8Num45z0">
    <w:name w:val="WW8Num45z0"/>
    <w:rPr>
      <w:rFonts w:ascii="Symbol" w:hAnsi="Symbol"/>
    </w:rPr>
  </w:style>
  <w:style w:type="character" w:customStyle="1" w:styleId="WW8Num45z1">
    <w:name w:val="WW8Num45z1"/>
    <w:rPr>
      <w:rFonts w:ascii="Courier New" w:hAnsi="Courier New" w:cs="Courier New"/>
    </w:rPr>
  </w:style>
  <w:style w:type="character" w:customStyle="1" w:styleId="WW8Num45z2">
    <w:name w:val="WW8Num45z2"/>
    <w:rPr>
      <w:rFonts w:ascii="Wingdings" w:hAnsi="Wingdings"/>
    </w:rPr>
  </w:style>
  <w:style w:type="character" w:customStyle="1" w:styleId="WW8Num46z0">
    <w:name w:val="WW8Num46z0"/>
    <w:rPr>
      <w:rFonts w:ascii="Wingdings" w:hAnsi="Wingdings"/>
    </w:rPr>
  </w:style>
  <w:style w:type="character" w:customStyle="1" w:styleId="WW8Num46z1">
    <w:name w:val="WW8Num46z1"/>
    <w:rPr>
      <w:rFonts w:ascii="Courier New" w:hAnsi="Courier New" w:cs="Courier New"/>
    </w:rPr>
  </w:style>
  <w:style w:type="character" w:customStyle="1" w:styleId="WW8Num46z3">
    <w:name w:val="WW8Num46z3"/>
    <w:rPr>
      <w:rFonts w:ascii="Symbol" w:hAnsi="Symbol"/>
    </w:rPr>
  </w:style>
  <w:style w:type="character" w:customStyle="1" w:styleId="WW8Num47z0">
    <w:name w:val="WW8Num47z0"/>
    <w:rPr>
      <w:rFonts w:ascii="Symbol" w:hAnsi="Symbol"/>
    </w:rPr>
  </w:style>
  <w:style w:type="character" w:customStyle="1" w:styleId="WW8Num47z1">
    <w:name w:val="WW8Num47z1"/>
    <w:rPr>
      <w:rFonts w:ascii="Courier New" w:hAnsi="Courier New" w:cs="Courier New"/>
    </w:rPr>
  </w:style>
  <w:style w:type="character" w:customStyle="1" w:styleId="WW8Num47z2">
    <w:name w:val="WW8Num47z2"/>
    <w:rPr>
      <w:rFonts w:ascii="Wingdings" w:hAnsi="Wingdings"/>
    </w:rPr>
  </w:style>
  <w:style w:type="character" w:customStyle="1" w:styleId="WW8NumSt26z0">
    <w:name w:val="WW8NumSt26z0"/>
    <w:rPr>
      <w:rFonts w:ascii="Symbol" w:hAnsi="Symbol"/>
    </w:rPr>
  </w:style>
  <w:style w:type="character" w:customStyle="1" w:styleId="HeaderChar">
    <w:name w:val="Header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Heading3Char">
    <w:name w:val="Heading 3 Char"/>
    <w:rPr>
      <w:rFonts w:ascii="Times New Roman" w:eastAsia="Times New Roman" w:hAnsi="Times New Roman" w:cs="Times New Roman"/>
      <w:b/>
      <w:szCs w:val="20"/>
    </w:rPr>
  </w:style>
  <w:style w:type="character" w:styleId="Emphasis">
    <w:name w:val="Emphasis"/>
    <w:qFormat/>
    <w:rPr>
      <w:i/>
      <w:iCs/>
    </w:rPr>
  </w:style>
  <w:style w:type="character" w:customStyle="1" w:styleId="BodyText3Char">
    <w:name w:val="Body Text 3 Char"/>
    <w:rPr>
      <w:rFonts w:ascii="Verdana" w:eastAsia="Times New Roman" w:hAnsi="Verdana" w:cs="Times New Roman"/>
      <w:sz w:val="20"/>
      <w:szCs w:val="24"/>
    </w:rPr>
  </w:style>
  <w:style w:type="character" w:customStyle="1" w:styleId="BodyTextChar">
    <w:name w:val="Body Text Char"/>
    <w:basedOn w:val="DefaultParagraphFont"/>
  </w:style>
  <w:style w:type="character" w:customStyle="1" w:styleId="FootnoteCharacters">
    <w:name w:val="Footnote Characters"/>
  </w:style>
  <w:style w:type="character" w:styleId="Hyperlink">
    <w:name w:val="Hyperlink"/>
    <w:rPr>
      <w:color w:val="0000FF"/>
      <w:u w:val="single"/>
    </w:rPr>
  </w:style>
  <w:style w:type="character" w:customStyle="1" w:styleId="2ColBoldChar">
    <w:name w:val="2ColBold Char"/>
    <w:rPr>
      <w:rFonts w:ascii="Tms Rmn" w:eastAsia="Times New Roman" w:hAnsi="Tms Rmn"/>
      <w:b/>
      <w:sz w:val="24"/>
    </w:rPr>
  </w:style>
  <w:style w:type="character" w:customStyle="1" w:styleId="FooterChar">
    <w:name w:val="Footer Char"/>
    <w:rPr>
      <w:sz w:val="22"/>
      <w:szCs w:val="22"/>
    </w:rPr>
  </w:style>
  <w:style w:type="character" w:customStyle="1" w:styleId="apple-style-span">
    <w:name w:val="apple-style-span"/>
    <w:basedOn w:val="DefaultParagraphFont"/>
  </w:style>
  <w:style w:type="character" w:customStyle="1" w:styleId="apple-converted-space">
    <w:name w:val="apple-converted-space"/>
    <w:basedOn w:val="DefaultParagraphFont"/>
  </w:style>
  <w:style w:type="character" w:customStyle="1" w:styleId="Normal11ptChar">
    <w:name w:val="Normal + 11 pt Char"/>
    <w:rPr>
      <w:rFonts w:ascii="Advance" w:eastAsia="Times New Roman" w:hAnsi="Advance"/>
      <w:sz w:val="22"/>
      <w:szCs w:val="22"/>
    </w:rPr>
  </w:style>
  <w:style w:type="character" w:customStyle="1" w:styleId="placeholder">
    <w:name w:val="placeholder"/>
    <w:basedOn w:val="DefaultParagraphFont"/>
  </w:style>
  <w:style w:type="character" w:styleId="BookTitle">
    <w:name w:val="Book Title"/>
    <w:qFormat/>
    <w:rPr>
      <w:b/>
      <w:bCs/>
      <w:smallCaps/>
      <w:spacing w:val="5"/>
    </w:rPr>
  </w:style>
  <w:style w:type="character" w:customStyle="1" w:styleId="BodyText2Char">
    <w:name w:val="Body Text 2 Char"/>
    <w:rPr>
      <w:sz w:val="22"/>
      <w:szCs w:val="22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AbinTab1">
    <w:name w:val="AbinTab1"/>
    <w:qFormat/>
    <w:pPr>
      <w:numPr>
        <w:numId w:val="3"/>
      </w:numPr>
      <w:suppressAutoHyphens/>
      <w:ind w:right="-180"/>
    </w:pPr>
    <w:rPr>
      <w:rFonts w:cs="Calibri"/>
      <w:bCs/>
      <w:lang w:val="en-GB" w:eastAsia="ar-SA"/>
    </w:rPr>
  </w:style>
  <w:style w:type="paragraph" w:customStyle="1" w:styleId="levnl11">
    <w:name w:val="_levnl11"/>
    <w:basedOn w:val="Normal"/>
    <w:pPr>
      <w:widowControl w:val="0"/>
      <w:spacing w:after="0" w:line="240" w:lineRule="auto"/>
      <w:ind w:left="360" w:hanging="360"/>
    </w:pPr>
    <w:rPr>
      <w:rFonts w:ascii="Times New Roman" w:eastAsia="Times New Roman" w:hAnsi="Times New Roman" w:cs="Times New Roman"/>
      <w:sz w:val="24"/>
      <w:szCs w:val="20"/>
    </w:rPr>
  </w:style>
  <w:style w:type="paragraph" w:styleId="Header">
    <w:name w:val="header"/>
    <w:basedOn w:val="Normal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/>
    </w:rPr>
  </w:style>
  <w:style w:type="paragraph" w:styleId="ListBullet">
    <w:name w:val="List Bullet"/>
    <w:basedOn w:val="Normal"/>
    <w:pPr>
      <w:spacing w:after="0" w:line="240" w:lineRule="auto"/>
      <w:jc w:val="both"/>
    </w:pPr>
    <w:rPr>
      <w:rFonts w:ascii="Arial" w:eastAsia="Times New Roman" w:hAnsi="Arial" w:cs="Arial"/>
      <w:b/>
      <w:sz w:val="20"/>
      <w:szCs w:val="20"/>
      <w:lang w:val="en-GB"/>
    </w:rPr>
  </w:style>
  <w:style w:type="paragraph" w:customStyle="1" w:styleId="CharCharCharCharCharCharCharCharCharChar">
    <w:name w:val="Char Char Char Char Char Char Char Char Char Char"/>
    <w:basedOn w:val="Normal"/>
    <w:pPr>
      <w:spacing w:after="160" w:line="240" w:lineRule="exact"/>
    </w:pPr>
    <w:rPr>
      <w:rFonts w:ascii="Verdana" w:eastAsia="SimSun" w:hAnsi="Verdana" w:cs="Times New Roman"/>
      <w:sz w:val="20"/>
      <w:szCs w:val="20"/>
    </w:rPr>
  </w:style>
  <w:style w:type="paragraph" w:customStyle="1" w:styleId="AbinNoTab">
    <w:name w:val="AbinNoTab"/>
    <w:pPr>
      <w:suppressAutoHyphens/>
    </w:pPr>
    <w:rPr>
      <w:rFonts w:cs="Calibri"/>
      <w:b/>
      <w:bCs/>
      <w:lang w:eastAsia="ar-SA"/>
    </w:rPr>
  </w:style>
  <w:style w:type="paragraph" w:styleId="BodyText3">
    <w:name w:val="Body Text 3"/>
    <w:basedOn w:val="Normal"/>
    <w:pPr>
      <w:spacing w:after="0" w:line="240" w:lineRule="auto"/>
    </w:pPr>
    <w:rPr>
      <w:rFonts w:ascii="Verdana" w:eastAsia="Times New Roman" w:hAnsi="Verdana"/>
      <w:sz w:val="20"/>
      <w:szCs w:val="24"/>
      <w:lang w:val="x-non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</w:pPr>
  </w:style>
  <w:style w:type="paragraph" w:styleId="ListBullet2">
    <w:name w:val="List Bullet 2"/>
    <w:basedOn w:val="Normal"/>
    <w:pPr>
      <w:spacing w:after="0" w:line="240" w:lineRule="auto"/>
      <w:jc w:val="both"/>
    </w:pPr>
    <w:rPr>
      <w:rFonts w:ascii="Book Antiqua" w:eastAsia="Times New Roman" w:hAnsi="Book Antiqua" w:cs="Arial"/>
      <w:bCs/>
    </w:rPr>
  </w:style>
  <w:style w:type="paragraph" w:styleId="NormalWeb">
    <w:name w:val="Normal (Web)"/>
    <w:basedOn w:val="Normal"/>
    <w:pPr>
      <w:widowControl w:val="0"/>
      <w:spacing w:after="97" w:line="240" w:lineRule="auto"/>
      <w:jc w:val="both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WW-Default">
    <w:name w:val="WW-Default"/>
    <w:pPr>
      <w:suppressAutoHyphens/>
      <w:autoSpaceDE w:val="0"/>
    </w:pPr>
    <w:rPr>
      <w:rFonts w:ascii="Verdana" w:hAnsi="Verdana" w:cs="Verdana"/>
      <w:color w:val="000000"/>
      <w:sz w:val="24"/>
      <w:szCs w:val="24"/>
      <w:lang w:eastAsia="ar-SA"/>
    </w:rPr>
  </w:style>
  <w:style w:type="paragraph" w:customStyle="1" w:styleId="Achievement">
    <w:name w:val="Achievement"/>
    <w:basedOn w:val="BodyText"/>
    <w:pPr>
      <w:spacing w:after="60" w:line="220" w:lineRule="atLeast"/>
      <w:jc w:val="both"/>
    </w:pPr>
    <w:rPr>
      <w:rFonts w:ascii="Arial" w:eastAsia="Times New Roman" w:hAnsi="Arial" w:cs="Times New Roman"/>
      <w:spacing w:val="-5"/>
      <w:sz w:val="20"/>
      <w:szCs w:val="20"/>
    </w:rPr>
  </w:style>
  <w:style w:type="paragraph" w:styleId="NoSpacing">
    <w:name w:val="No Spacing"/>
    <w:qFormat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paragraph" w:customStyle="1" w:styleId="2ColBold">
    <w:name w:val="2ColBold"/>
    <w:basedOn w:val="Normal"/>
    <w:pPr>
      <w:tabs>
        <w:tab w:val="left" w:pos="2160"/>
        <w:tab w:val="left" w:pos="3600"/>
        <w:tab w:val="left" w:pos="5040"/>
        <w:tab w:val="left" w:pos="6480"/>
      </w:tabs>
      <w:spacing w:after="0" w:line="240" w:lineRule="auto"/>
      <w:ind w:right="180"/>
      <w:jc w:val="both"/>
    </w:pPr>
    <w:rPr>
      <w:rFonts w:ascii="Tms Rmn" w:eastAsia="Times New Roman" w:hAnsi="Tms Rmn"/>
      <w:b/>
      <w:sz w:val="24"/>
      <w:szCs w:val="20"/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NormalAdvance">
    <w:name w:val="Normal + Advance"/>
    <w:basedOn w:val="Normal"/>
    <w:pPr>
      <w:numPr>
        <w:numId w:val="2"/>
      </w:numPr>
      <w:tabs>
        <w:tab w:val="left" w:pos="360"/>
      </w:tabs>
      <w:spacing w:after="0" w:line="240" w:lineRule="auto"/>
      <w:jc w:val="both"/>
    </w:pPr>
    <w:rPr>
      <w:rFonts w:ascii="Advance" w:eastAsia="Times New Roman" w:hAnsi="Advance"/>
      <w:lang w:val="x-none"/>
    </w:rPr>
  </w:style>
  <w:style w:type="paragraph" w:styleId="BodyText2">
    <w:name w:val="Body Text 2"/>
    <w:basedOn w:val="Normal"/>
    <w:pPr>
      <w:spacing w:after="120" w:line="480" w:lineRule="auto"/>
    </w:pPr>
    <w:rPr>
      <w:lang w:val="x-none"/>
    </w:rPr>
  </w:style>
  <w:style w:type="paragraph" w:customStyle="1" w:styleId="CompanyNameAndAddress">
    <w:name w:val="CompanyNameAndAddress"/>
    <w:basedOn w:val="Normal"/>
    <w:next w:val="Normal"/>
    <w:uiPriority w:val="99"/>
    <w:rsid w:val="009413D7"/>
    <w:pPr>
      <w:tabs>
        <w:tab w:val="right" w:pos="8640"/>
      </w:tabs>
      <w:suppressAutoHyphens w:val="0"/>
      <w:spacing w:after="0" w:line="240" w:lineRule="auto"/>
    </w:pPr>
    <w:rPr>
      <w:rFonts w:ascii="Arial" w:eastAsia="Times New Roman" w:hAnsi="Arial" w:cs="Times New Roman"/>
      <w:sz w:val="24"/>
      <w:szCs w:val="20"/>
      <w:lang w:eastAsia="en-US"/>
    </w:rPr>
  </w:style>
  <w:style w:type="paragraph" w:customStyle="1" w:styleId="Position">
    <w:name w:val="Position"/>
    <w:basedOn w:val="Normal"/>
    <w:uiPriority w:val="99"/>
    <w:rsid w:val="009413D7"/>
    <w:pPr>
      <w:suppressAutoHyphens w:val="0"/>
      <w:spacing w:after="0" w:line="240" w:lineRule="auto"/>
      <w:ind w:left="720"/>
    </w:pPr>
    <w:rPr>
      <w:rFonts w:ascii="Arial" w:eastAsia="Times New Roman" w:hAnsi="Arial" w:cs="Times New Roman"/>
      <w:i/>
      <w:sz w:val="24"/>
      <w:szCs w:val="20"/>
      <w:lang w:eastAsia="en-US"/>
    </w:rPr>
  </w:style>
  <w:style w:type="paragraph" w:customStyle="1" w:styleId="Default">
    <w:name w:val="Default"/>
    <w:rsid w:val="00E7682B"/>
    <w:pPr>
      <w:autoSpaceDE w:val="0"/>
      <w:autoSpaceDN w:val="0"/>
      <w:adjustRightInd w:val="0"/>
    </w:pPr>
    <w:rPr>
      <w:rFonts w:eastAsia="Calibri"/>
      <w:color w:val="000000"/>
      <w:sz w:val="24"/>
      <w:szCs w:val="24"/>
    </w:rPr>
  </w:style>
  <w:style w:type="character" w:styleId="Strong">
    <w:name w:val="Strong"/>
    <w:uiPriority w:val="22"/>
    <w:qFormat/>
    <w:rsid w:val="00465CCC"/>
    <w:rPr>
      <w:b/>
      <w:bCs/>
    </w:rPr>
  </w:style>
  <w:style w:type="character" w:customStyle="1" w:styleId="Heading5Char">
    <w:name w:val="Heading 5 Char"/>
    <w:link w:val="Heading5"/>
    <w:uiPriority w:val="9"/>
    <w:rsid w:val="003D43B4"/>
    <w:rPr>
      <w:rFonts w:ascii="Calibri" w:eastAsia="Times New Roman" w:hAnsi="Calibri" w:cs="Times New Roman"/>
      <w:b/>
      <w:bCs/>
      <w:i/>
      <w:iCs/>
      <w:sz w:val="26"/>
      <w:szCs w:val="26"/>
      <w:lang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34E3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4E37"/>
    <w:rPr>
      <w:rFonts w:ascii="Tahoma" w:eastAsia="Calibri" w:hAnsi="Tahoma" w:cs="Tahoma"/>
      <w:sz w:val="16"/>
      <w:szCs w:val="16"/>
      <w:lang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C9530C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BA4E8C"/>
    <w:rPr>
      <w:rFonts w:ascii="Calibri" w:eastAsia="Calibri" w:hAnsi="Calibri" w:cs="Calibri"/>
      <w:sz w:val="22"/>
      <w:szCs w:val="22"/>
      <w:lang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D47A7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B12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6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3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8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8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7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1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5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03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93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nthkumar03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777DD6-7A61-4CF8-85C0-E877214FC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911</Words>
  <Characters>5197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 Technology Solutions</Company>
  <LinksUpToDate>false</LinksUpToDate>
  <CharactersWithSpaces>6096</CharactersWithSpaces>
  <SharedDoc>false</SharedDoc>
  <HLinks>
    <vt:vector size="66" baseType="variant">
      <vt:variant>
        <vt:i4>6226042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6226042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https://en.wikipedia.org/wiki/Small_and_medium-sized_enterprises</vt:lpwstr>
      </vt:variant>
      <vt:variant>
        <vt:lpwstr/>
      </vt:variant>
      <vt:variant>
        <vt:i4>5636113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https://en.wikipedia.org/wiki/Wholly_owned_subsidiary</vt:lpwstr>
      </vt:variant>
      <vt:variant>
        <vt:lpwstr/>
      </vt:variant>
      <vt:variant>
        <vt:i4>2031726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https://en.wikipedia.org/wiki/Federal_Deposit_Insurance_Corporation</vt:lpwstr>
      </vt:variant>
      <vt:variant>
        <vt:lpwstr/>
      </vt:variant>
      <vt:variant>
        <vt:i4>2424903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https://en.wikipedia.org/wiki/Credit_(finance)</vt:lpwstr>
      </vt:variant>
      <vt:variant>
        <vt:lpwstr/>
      </vt:variant>
      <vt:variant>
        <vt:i4>5767168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https://en.wikipedia.org/wiki/Synchrony_Financial</vt:lpwstr>
      </vt:variant>
      <vt:variant>
        <vt:lpwstr>cite_note-10K-2</vt:lpwstr>
      </vt:variant>
      <vt:variant>
        <vt:i4>2359378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https://en.wikipedia.org/wiki/United_States</vt:lpwstr>
      </vt:variant>
      <vt:variant>
        <vt:lpwstr/>
      </vt:variant>
      <vt:variant>
        <vt:i4>1966113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https://en.wikipedia.org/wiki/Stamford,_Connecticut</vt:lpwstr>
      </vt:variant>
      <vt:variant>
        <vt:lpwstr/>
      </vt:variant>
      <vt:variant>
        <vt:i4>8060954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https://en.wikipedia.org/wiki/Financial_services</vt:lpwstr>
      </vt:variant>
      <vt:variant>
        <vt:lpwstr/>
      </vt:variant>
      <vt:variant>
        <vt:i4>4849688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https://en.wikipedia.org/wiki/Telecommunications</vt:lpwstr>
      </vt:variant>
      <vt:variant>
        <vt:lpwstr/>
      </vt:variant>
      <vt:variant>
        <vt:i4>1572971</vt:i4>
      </vt:variant>
      <vt:variant>
        <vt:i4>0</vt:i4>
      </vt:variant>
      <vt:variant>
        <vt:i4>0</vt:i4>
      </vt:variant>
      <vt:variant>
        <vt:i4>5</vt:i4>
      </vt:variant>
      <vt:variant>
        <vt:lpwstr>mailto:saiaditya4u@gmail.com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Vinodh Sukumaran</dc:creator>
  <cp:lastModifiedBy>Hemanth Kumar</cp:lastModifiedBy>
  <cp:revision>66</cp:revision>
  <cp:lastPrinted>1900-12-31T18:30:00Z</cp:lastPrinted>
  <dcterms:created xsi:type="dcterms:W3CDTF">2023-01-01T02:50:00Z</dcterms:created>
  <dcterms:modified xsi:type="dcterms:W3CDTF">2024-09-22T14:48:00Z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-714414312</vt:i4>
  </property>
</Properties>
</file>